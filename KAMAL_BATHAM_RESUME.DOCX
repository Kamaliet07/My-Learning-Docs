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divdocument"/>
        <w:tblW w:w="0" w:type="auto"/>
        <w:tblCellSpacing w:w="0" w:type="dxa"/>
        <w:tblLayout w:type="fixed"/>
        <w:tblCellMar>
          <w:left w:w="0" w:type="dxa"/>
          <w:right w:w="0" w:type="dxa"/>
        </w:tblCellMar>
        <w:tblLook w:val="05E0" w:firstRow="1" w:lastRow="1" w:firstColumn="1" w:lastColumn="1" w:noHBand="0" w:noVBand="1"/>
      </w:tblPr>
      <w:tblGrid>
        <w:gridCol w:w="3680"/>
        <w:gridCol w:w="8560"/>
      </w:tblGrid>
      <w:tr w:rsidR="00354E43" w:rsidRPr="00CF377F" w14:paraId="1D95C499" w14:textId="77777777">
        <w:trPr>
          <w:trHeight w:val="15200"/>
          <w:tblCellSpacing w:w="0" w:type="dxa"/>
          <w:hidden/>
        </w:trPr>
        <w:tc>
          <w:tcPr>
            <w:tcW w:w="3680" w:type="dxa"/>
            <w:shd w:val="clear" w:color="auto" w:fill="003D73"/>
            <w:tcMar>
              <w:top w:w="300" w:type="dxa"/>
              <w:left w:w="0" w:type="dxa"/>
              <w:bottom w:w="300" w:type="dxa"/>
              <w:right w:w="0" w:type="dxa"/>
            </w:tcMar>
            <w:hideMark/>
          </w:tcPr>
          <w:p w14:paraId="0F915CB8" w14:textId="77777777" w:rsidR="00354E43" w:rsidRPr="00CF377F" w:rsidRDefault="009F351D">
            <w:pPr>
              <w:pStyle w:val="divdocumentleft-boxsectionnth-child1sectiongapdiv"/>
              <w:spacing w:line="400" w:lineRule="atLeast"/>
              <w:rPr>
                <w:rStyle w:val="divdocumentleft-box"/>
                <w:rFonts w:ascii="Calibri" w:eastAsia="Century Gothic" w:hAnsi="Calibri" w:cs="Calibri"/>
                <w:sz w:val="14"/>
                <w:szCs w:val="14"/>
                <w:shd w:val="clear" w:color="auto" w:fill="auto"/>
              </w:rPr>
            </w:pPr>
            <w:r>
              <w:rPr>
                <w:noProof/>
                <w:sz w:val="22"/>
                <w:szCs w:val="20"/>
                <w:lang w:val="en-IN" w:eastAsia="en-IN"/>
              </w:rPr>
            </w:r>
            <w:r>
              <w:rPr>
                <w:noProof/>
                <w:sz w:val="22"/>
                <w:szCs w:val="20"/>
                <w:lang w:val="en-IN" w:eastAsia="en-IN"/>
              </w:rPr>
              <w:pict w14:anchorId="7C91A769">
                <v:oval id="_x0000_s1034" alt="Title: Professional Headshot of Man" style="width:100.6pt;height:100.7pt;visibility:visible;mso-left-percent:-10001;mso-top-percent:-10001;mso-position-horizontal:absolute;mso-position-horizontal-relative:char;mso-position-vertical:absolute;mso-position-vertical-relative:line;mso-left-percent:-10001;mso-top-percent:-10001;v-text-anchor:middle" strokecolor="#4f81bd" strokeweight="5pt">
                  <v:fill r:id="rId6" o:title="" recolor="t" rotate="t" type="frame"/>
                  <v:stroke joinstyle="miter"/>
                  <w10:wrap type="none"/>
                  <w10:anchorlock/>
                </v:oval>
              </w:pict>
            </w:r>
            <w:r>
              <w:rPr>
                <w:rFonts w:ascii="Calibri" w:hAnsi="Calibri" w:cs="Calibri"/>
                <w:noProof/>
                <w:sz w:val="22"/>
                <w:szCs w:val="20"/>
                <w:lang w:val="en-IN" w:eastAsia="en-IN"/>
              </w:rPr>
            </w:r>
            <w:r>
              <w:rPr>
                <w:rFonts w:ascii="Calibri" w:hAnsi="Calibri" w:cs="Calibri"/>
                <w:noProof/>
                <w:sz w:val="22"/>
                <w:szCs w:val="20"/>
                <w:lang w:val="en-IN" w:eastAsia="en-IN"/>
              </w:rPr>
              <w:pict w14:anchorId="262E091F">
                <v:oval id="_x0000_s1033" alt="Title: Professional Headshot of Man" style="width:100.6pt;height:100.7pt;visibility:visible;mso-left-percent:-10001;mso-top-percent:-10001;mso-position-horizontal:absolute;mso-position-horizontal-relative:char;mso-position-vertical:absolute;mso-position-vertical-relative:line;mso-left-percent:-10001;mso-top-percent:-10001;v-text-anchor:middle" strokecolor="#4f81bd" strokeweight="5pt">
                  <v:fill r:id="rId6" o:title="" recolor="t" rotate="t" type="frame"/>
                  <v:stroke joinstyle="miter"/>
                  <w10:wrap type="none"/>
                  <w10:anchorlock/>
                </v:oval>
              </w:pict>
            </w:r>
            <w:r>
              <w:rPr>
                <w:rFonts w:ascii="Calibri" w:hAnsi="Calibri" w:cs="Calibri"/>
                <w:noProof/>
                <w:sz w:val="22"/>
                <w:szCs w:val="20"/>
                <w:lang w:val="en-IN" w:eastAsia="en-IN"/>
              </w:rPr>
            </w:r>
            <w:r>
              <w:rPr>
                <w:rFonts w:ascii="Calibri" w:hAnsi="Calibri" w:cs="Calibri"/>
                <w:noProof/>
                <w:sz w:val="22"/>
                <w:szCs w:val="20"/>
                <w:lang w:val="en-IN" w:eastAsia="en-IN"/>
              </w:rPr>
              <w:pict w14:anchorId="3361158A">
                <v:oval id="_x0000_s1032" alt="Title: Professional Headshot of Man" style="width:100.6pt;height:100.7pt;visibility:visible;mso-left-percent:-10001;mso-top-percent:-10001;mso-position-horizontal:absolute;mso-position-horizontal-relative:char;mso-position-vertical:absolute;mso-position-vertical-relative:line;mso-left-percent:-10001;mso-top-percent:-10001;v-text-anchor:middle" strokecolor="#4f81bd" strokeweight="5pt">
                  <v:fill r:id="rId6" o:title="" recolor="t" rotate="t" type="frame"/>
                  <v:stroke joinstyle="miter"/>
                  <w10:wrap type="none"/>
                  <w10:anchorlock/>
                </v:oval>
              </w:pict>
            </w:r>
            <w:r w:rsidR="0002594F" w:rsidRPr="00CF377F">
              <w:rPr>
                <w:rStyle w:val="divdocumentleft-box"/>
                <w:rFonts w:ascii="Calibri" w:eastAsia="Century Gothic" w:hAnsi="Calibri" w:cs="Calibri"/>
                <w:sz w:val="14"/>
                <w:szCs w:val="14"/>
                <w:shd w:val="clear" w:color="auto" w:fill="auto"/>
              </w:rPr>
              <w:t> </w:t>
            </w:r>
          </w:p>
          <w:p w14:paraId="2381AA90" w14:textId="77777777" w:rsidR="00354E43" w:rsidRPr="00BB66E3" w:rsidRDefault="005B3015" w:rsidP="005E3026">
            <w:pPr>
              <w:pStyle w:val="divdocumentname"/>
              <w:pBdr>
                <w:bottom w:val="none" w:sz="0" w:space="0" w:color="auto"/>
              </w:pBdr>
              <w:ind w:right="300"/>
              <w:jc w:val="center"/>
              <w:rPr>
                <w:rStyle w:val="divdocumentleft-box"/>
                <w:rFonts w:ascii="Calibri" w:eastAsia="Century Gothic" w:hAnsi="Calibri" w:cs="Calibri"/>
                <w:sz w:val="44"/>
                <w:szCs w:val="44"/>
                <w:shd w:val="clear" w:color="auto" w:fill="auto"/>
              </w:rPr>
            </w:pPr>
            <w:r>
              <w:rPr>
                <w:rStyle w:val="span"/>
                <w:rFonts w:ascii="Calibri" w:eastAsia="Century Gothic" w:hAnsi="Calibri" w:cs="Calibri"/>
                <w:sz w:val="40"/>
                <w:szCs w:val="40"/>
              </w:rPr>
              <w:t xml:space="preserve">   </w:t>
            </w:r>
            <w:r w:rsidR="005C7711" w:rsidRPr="00BB66E3">
              <w:rPr>
                <w:rStyle w:val="span"/>
                <w:rFonts w:ascii="Calibri" w:eastAsia="Century Gothic" w:hAnsi="Calibri" w:cs="Calibri"/>
                <w:sz w:val="44"/>
                <w:szCs w:val="44"/>
              </w:rPr>
              <w:t>KAMAL</w:t>
            </w:r>
            <w:r w:rsidR="005E3026" w:rsidRPr="00BB66E3">
              <w:rPr>
                <w:rStyle w:val="span"/>
                <w:rFonts w:ascii="Calibri" w:eastAsia="Century Gothic" w:hAnsi="Calibri" w:cs="Calibri"/>
                <w:sz w:val="44"/>
                <w:szCs w:val="44"/>
              </w:rPr>
              <w:t xml:space="preserve"> </w:t>
            </w:r>
            <w:r w:rsidR="0002594F" w:rsidRPr="00BB66E3">
              <w:rPr>
                <w:rStyle w:val="span"/>
                <w:rFonts w:ascii="Calibri" w:eastAsia="Century Gothic" w:hAnsi="Calibri" w:cs="Calibri"/>
                <w:sz w:val="44"/>
                <w:szCs w:val="44"/>
              </w:rPr>
              <w:t>BATHAM</w:t>
            </w:r>
          </w:p>
          <w:p w14:paraId="4A8951AB" w14:textId="77777777" w:rsidR="004D1715" w:rsidRDefault="00746E47" w:rsidP="00746E47">
            <w:pPr>
              <w:pStyle w:val="documentresumeTitle"/>
              <w:spacing w:line="360" w:lineRule="atLeast"/>
              <w:ind w:right="300"/>
              <w:rPr>
                <w:rStyle w:val="divdocumentleft-box"/>
                <w:rFonts w:ascii="Calibri" w:eastAsia="Century Gothic" w:hAnsi="Calibri" w:cs="Calibri"/>
                <w:shd w:val="clear" w:color="auto" w:fill="auto"/>
              </w:rPr>
            </w:pPr>
            <w:r>
              <w:rPr>
                <w:rStyle w:val="divdocumentleft-box"/>
                <w:rFonts w:ascii="Calibri" w:eastAsia="Century Gothic" w:hAnsi="Calibri" w:cs="Calibri"/>
                <w:shd w:val="clear" w:color="auto" w:fill="auto"/>
              </w:rPr>
              <w:t xml:space="preserve">    </w:t>
            </w:r>
            <w:r w:rsidR="005B3015">
              <w:rPr>
                <w:rStyle w:val="divdocumentleft-box"/>
                <w:rFonts w:ascii="Calibri" w:eastAsia="Century Gothic" w:hAnsi="Calibri" w:cs="Calibri"/>
                <w:shd w:val="clear" w:color="auto" w:fill="auto"/>
              </w:rPr>
              <w:t xml:space="preserve">  </w:t>
            </w:r>
            <w:r w:rsidR="0000051F">
              <w:rPr>
                <w:rStyle w:val="divdocumentleft-box"/>
                <w:rFonts w:ascii="Calibri" w:eastAsia="Century Gothic" w:hAnsi="Calibri" w:cs="Calibri"/>
                <w:shd w:val="clear" w:color="auto" w:fill="auto"/>
              </w:rPr>
              <w:t xml:space="preserve">        </w:t>
            </w:r>
            <w:r w:rsidR="004D1715">
              <w:rPr>
                <w:rStyle w:val="divdocumentleft-box"/>
                <w:rFonts w:ascii="Calibri" w:eastAsia="Century Gothic" w:hAnsi="Calibri" w:cs="Calibri"/>
                <w:shd w:val="clear" w:color="auto" w:fill="auto"/>
              </w:rPr>
              <w:t>DevOps &amp; Azure</w:t>
            </w:r>
          </w:p>
          <w:p w14:paraId="40792284" w14:textId="16970046" w:rsidR="00354E43" w:rsidRPr="00CF377F" w:rsidRDefault="004D1715" w:rsidP="00746E47">
            <w:pPr>
              <w:pStyle w:val="documentresumeTitle"/>
              <w:spacing w:line="360" w:lineRule="atLeast"/>
              <w:ind w:right="300"/>
              <w:rPr>
                <w:rStyle w:val="divdocumentleft-box"/>
                <w:rFonts w:ascii="Calibri" w:eastAsia="Century Gothic" w:hAnsi="Calibri" w:cs="Calibri"/>
                <w:shd w:val="clear" w:color="auto" w:fill="auto"/>
              </w:rPr>
            </w:pPr>
            <w:r>
              <w:rPr>
                <w:rStyle w:val="divdocumentleft-box"/>
                <w:rFonts w:ascii="Calibri" w:eastAsia="Century Gothic" w:hAnsi="Calibri" w:cs="Calibri"/>
                <w:shd w:val="clear" w:color="auto" w:fill="auto"/>
              </w:rPr>
              <w:t xml:space="preserve">               Cloud Engineer</w:t>
            </w:r>
          </w:p>
          <w:p w14:paraId="022DF162" w14:textId="77777777" w:rsidR="00354E43" w:rsidRPr="00CF377F" w:rsidRDefault="0002594F">
            <w:pPr>
              <w:pStyle w:val="divdocumentSECTIONCNTCsectiongapdiv"/>
              <w:rPr>
                <w:rStyle w:val="divdocumentleft-box"/>
                <w:rFonts w:ascii="Calibri" w:eastAsia="Century Gothic" w:hAnsi="Calibri" w:cs="Calibri"/>
                <w:sz w:val="14"/>
                <w:szCs w:val="14"/>
                <w:shd w:val="clear" w:color="auto" w:fill="auto"/>
              </w:rPr>
            </w:pPr>
            <w:r w:rsidRPr="00CF377F">
              <w:rPr>
                <w:rStyle w:val="divdocumentleft-box"/>
                <w:rFonts w:ascii="Calibri" w:eastAsia="Century Gothic" w:hAnsi="Calibri" w:cs="Calibri"/>
                <w:sz w:val="14"/>
                <w:szCs w:val="14"/>
                <w:shd w:val="clear" w:color="auto" w:fill="auto"/>
              </w:rPr>
              <w:t> </w:t>
            </w: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354E43" w:rsidRPr="00CF377F" w14:paraId="720D9F75" w14:textId="77777777">
              <w:trPr>
                <w:tblCellSpacing w:w="0" w:type="dxa"/>
              </w:trPr>
              <w:tc>
                <w:tcPr>
                  <w:tcW w:w="5000" w:type="pct"/>
                  <w:shd w:val="clear" w:color="auto" w:fill="00315C"/>
                  <w:tcMar>
                    <w:top w:w="60" w:type="dxa"/>
                    <w:left w:w="80" w:type="dxa"/>
                    <w:bottom w:w="60" w:type="dxa"/>
                    <w:right w:w="80" w:type="dxa"/>
                  </w:tcMar>
                  <w:vAlign w:val="bottom"/>
                  <w:hideMark/>
                </w:tcPr>
                <w:p w14:paraId="3791DE65" w14:textId="4E0F133D" w:rsidR="00354E43" w:rsidRPr="00CF377F" w:rsidRDefault="0002594F">
                  <w:pPr>
                    <w:pStyle w:val="divdocumentleft-boxdivsectiontitleParagraph"/>
                    <w:shd w:val="clear" w:color="auto" w:fill="auto"/>
                    <w:spacing w:line="380" w:lineRule="atLeast"/>
                    <w:ind w:left="240" w:right="240"/>
                    <w:rPr>
                      <w:rStyle w:val="divdocumentleft-boxdivsectiontitle"/>
                      <w:rFonts w:ascii="Calibri" w:eastAsia="Century Gothic" w:hAnsi="Calibri" w:cs="Calibri"/>
                      <w:b/>
                      <w:bCs/>
                      <w:color w:val="FFFFFF"/>
                      <w:sz w:val="32"/>
                      <w:szCs w:val="32"/>
                      <w:shd w:val="clear" w:color="auto" w:fill="auto"/>
                    </w:rPr>
                  </w:pPr>
                  <w:r w:rsidRPr="00CF377F">
                    <w:rPr>
                      <w:rStyle w:val="divdocumentleft-boxdivsectiontitle"/>
                      <w:rFonts w:ascii="Calibri" w:eastAsia="Century Gothic" w:hAnsi="Calibri" w:cs="Calibri"/>
                      <w:b/>
                      <w:bCs/>
                      <w:color w:val="FFFFFF"/>
                      <w:sz w:val="32"/>
                      <w:szCs w:val="32"/>
                      <w:shd w:val="clear" w:color="auto" w:fill="auto"/>
                    </w:rPr>
                    <w:t>Contact</w:t>
                  </w:r>
                  <w:r w:rsidR="00CE7124">
                    <w:rPr>
                      <w:rStyle w:val="divdocumentleft-boxdivsectiontitle"/>
                      <w:rFonts w:ascii="Calibri" w:eastAsia="Century Gothic" w:hAnsi="Calibri" w:cs="Calibri"/>
                      <w:b/>
                      <w:bCs/>
                      <w:color w:val="FFFFFF"/>
                      <w:sz w:val="32"/>
                      <w:szCs w:val="32"/>
                      <w:shd w:val="clear" w:color="auto" w:fill="auto"/>
                    </w:rPr>
                    <w:t>:</w:t>
                  </w:r>
                </w:p>
              </w:tc>
            </w:tr>
          </w:tbl>
          <w:p w14:paraId="0FAB4963" w14:textId="77777777" w:rsidR="00354E43" w:rsidRPr="00CF377F" w:rsidRDefault="0002594F">
            <w:pPr>
              <w:pStyle w:val="left-boxheadinggapdiv"/>
              <w:rPr>
                <w:rStyle w:val="divdocumentleft-box"/>
                <w:rFonts w:ascii="Calibri" w:eastAsia="Century Gothic" w:hAnsi="Calibri" w:cs="Calibri"/>
                <w:shd w:val="clear" w:color="auto" w:fill="auto"/>
              </w:rPr>
            </w:pPr>
            <w:r w:rsidRPr="00CF377F">
              <w:rPr>
                <w:rStyle w:val="divdocumentleft-box"/>
                <w:rFonts w:ascii="Calibri" w:eastAsia="Century Gothic" w:hAnsi="Calibri" w:cs="Calibri"/>
                <w:shd w:val="clear" w:color="auto" w:fill="auto"/>
              </w:rPr>
              <w:t> </w:t>
            </w:r>
          </w:p>
          <w:p w14:paraId="392B1470" w14:textId="6EBCAAAE" w:rsidR="00354E43" w:rsidRPr="00CF377F" w:rsidRDefault="0002594F">
            <w:pPr>
              <w:pStyle w:val="txtBold"/>
              <w:spacing w:line="360" w:lineRule="atLeast"/>
              <w:ind w:left="300" w:right="300"/>
              <w:rPr>
                <w:rStyle w:val="divdocumentleft-box"/>
                <w:rFonts w:ascii="Calibri" w:eastAsia="Century Gothic" w:hAnsi="Calibri" w:cs="Calibri"/>
                <w:sz w:val="22"/>
                <w:szCs w:val="22"/>
                <w:shd w:val="clear" w:color="auto" w:fill="auto"/>
              </w:rPr>
            </w:pPr>
            <w:r w:rsidRPr="00CF377F">
              <w:rPr>
                <w:rStyle w:val="span"/>
                <w:rFonts w:ascii="Calibri" w:eastAsia="Century Gothic" w:hAnsi="Calibri" w:cs="Calibri"/>
                <w:color w:val="FFFFFF"/>
                <w:sz w:val="22"/>
                <w:szCs w:val="22"/>
              </w:rPr>
              <w:t>Address</w:t>
            </w:r>
            <w:r w:rsidR="008D3899">
              <w:rPr>
                <w:rStyle w:val="span"/>
                <w:rFonts w:ascii="Calibri" w:eastAsia="Century Gothic" w:hAnsi="Calibri" w:cs="Calibri"/>
                <w:color w:val="FFFFFF"/>
                <w:sz w:val="22"/>
                <w:szCs w:val="22"/>
              </w:rPr>
              <w:t>:</w:t>
            </w:r>
          </w:p>
          <w:p w14:paraId="44BBCC60" w14:textId="29839455" w:rsidR="00354E43" w:rsidRPr="00CF377F" w:rsidRDefault="00235AC2">
            <w:pPr>
              <w:pStyle w:val="div"/>
              <w:spacing w:line="360" w:lineRule="atLeast"/>
              <w:ind w:left="300" w:right="300"/>
              <w:rPr>
                <w:rStyle w:val="divdocumentleft-box"/>
                <w:rFonts w:ascii="Calibri" w:eastAsia="Century Gothic" w:hAnsi="Calibri" w:cs="Calibri"/>
                <w:sz w:val="22"/>
                <w:szCs w:val="22"/>
                <w:shd w:val="clear" w:color="auto" w:fill="auto"/>
              </w:rPr>
            </w:pPr>
            <w:r>
              <w:rPr>
                <w:rStyle w:val="span"/>
                <w:rFonts w:ascii="Calibri" w:eastAsia="Century Gothic" w:hAnsi="Calibri" w:cs="Calibri"/>
                <w:color w:val="FFFFFF"/>
                <w:sz w:val="22"/>
                <w:szCs w:val="22"/>
              </w:rPr>
              <w:t>BRADFORD</w:t>
            </w:r>
            <w:r w:rsidR="0002594F" w:rsidRPr="00CF377F">
              <w:rPr>
                <w:rStyle w:val="span"/>
                <w:rFonts w:ascii="Calibri" w:eastAsia="Century Gothic" w:hAnsi="Calibri" w:cs="Calibri"/>
                <w:color w:val="FFFFFF"/>
                <w:sz w:val="22"/>
                <w:szCs w:val="22"/>
              </w:rPr>
              <w:t>,</w:t>
            </w:r>
            <w:r w:rsidR="0002594F" w:rsidRPr="00CF377F">
              <w:rPr>
                <w:rStyle w:val="divdocumentleft-box"/>
                <w:rFonts w:ascii="Calibri" w:eastAsia="Century Gothic" w:hAnsi="Calibri" w:cs="Calibri"/>
                <w:sz w:val="22"/>
                <w:szCs w:val="22"/>
                <w:shd w:val="clear" w:color="auto" w:fill="auto"/>
              </w:rPr>
              <w:t xml:space="preserve"> </w:t>
            </w:r>
            <w:r w:rsidR="00E87CB5">
              <w:rPr>
                <w:rStyle w:val="divdocumentleft-box"/>
                <w:rFonts w:ascii="Calibri" w:eastAsia="Century Gothic" w:hAnsi="Calibri" w:cs="Calibri"/>
                <w:sz w:val="22"/>
                <w:szCs w:val="22"/>
                <w:shd w:val="clear" w:color="auto" w:fill="auto"/>
              </w:rPr>
              <w:t xml:space="preserve">WEST </w:t>
            </w:r>
            <w:r w:rsidR="0002594F" w:rsidRPr="00CF377F">
              <w:rPr>
                <w:rStyle w:val="span"/>
                <w:rFonts w:ascii="Calibri" w:eastAsia="Century Gothic" w:hAnsi="Calibri" w:cs="Calibri"/>
                <w:color w:val="FFFFFF"/>
                <w:sz w:val="22"/>
                <w:szCs w:val="22"/>
              </w:rPr>
              <w:t xml:space="preserve">YORKSHIRE, </w:t>
            </w:r>
            <w:r>
              <w:rPr>
                <w:rStyle w:val="span"/>
                <w:rFonts w:ascii="Calibri" w:eastAsia="Century Gothic" w:hAnsi="Calibri" w:cs="Calibri"/>
                <w:color w:val="FFFFFF"/>
                <w:sz w:val="22"/>
                <w:szCs w:val="22"/>
              </w:rPr>
              <w:t>BD1</w:t>
            </w:r>
            <w:r w:rsidR="00C20A56">
              <w:rPr>
                <w:rStyle w:val="span"/>
                <w:rFonts w:ascii="Calibri" w:eastAsia="Century Gothic" w:hAnsi="Calibri" w:cs="Calibri"/>
                <w:color w:val="FFFFFF"/>
                <w:sz w:val="22"/>
                <w:szCs w:val="22"/>
              </w:rPr>
              <w:t xml:space="preserve"> </w:t>
            </w:r>
            <w:r>
              <w:rPr>
                <w:rStyle w:val="span"/>
                <w:rFonts w:ascii="Calibri" w:eastAsia="Century Gothic" w:hAnsi="Calibri" w:cs="Calibri"/>
                <w:color w:val="FFFFFF"/>
                <w:sz w:val="22"/>
                <w:szCs w:val="22"/>
              </w:rPr>
              <w:t>1JB</w:t>
            </w:r>
            <w:r w:rsidR="00F35713">
              <w:rPr>
                <w:rStyle w:val="span"/>
                <w:rFonts w:ascii="Calibri" w:eastAsia="Century Gothic" w:hAnsi="Calibri" w:cs="Calibri"/>
                <w:color w:val="FFFFFF"/>
                <w:sz w:val="22"/>
                <w:szCs w:val="22"/>
              </w:rPr>
              <w:t>, UNITED KINGDOM</w:t>
            </w:r>
          </w:p>
          <w:p w14:paraId="739C67D9" w14:textId="56DB1438" w:rsidR="00354E43" w:rsidRPr="00CF377F" w:rsidRDefault="0002594F">
            <w:pPr>
              <w:pStyle w:val="txtBold"/>
              <w:spacing w:before="100" w:line="360" w:lineRule="atLeast"/>
              <w:ind w:left="300" w:right="300"/>
              <w:rPr>
                <w:rStyle w:val="divdocumentleft-box"/>
                <w:rFonts w:ascii="Calibri" w:eastAsia="Century Gothic" w:hAnsi="Calibri" w:cs="Calibri"/>
                <w:sz w:val="22"/>
                <w:szCs w:val="22"/>
                <w:shd w:val="clear" w:color="auto" w:fill="auto"/>
              </w:rPr>
            </w:pPr>
            <w:r w:rsidRPr="00CF377F">
              <w:rPr>
                <w:rStyle w:val="span"/>
                <w:rFonts w:ascii="Calibri" w:eastAsia="Century Gothic" w:hAnsi="Calibri" w:cs="Calibri"/>
                <w:color w:val="FFFFFF"/>
                <w:sz w:val="22"/>
                <w:szCs w:val="22"/>
              </w:rPr>
              <w:t>Phone</w:t>
            </w:r>
            <w:r w:rsidR="008D3899">
              <w:rPr>
                <w:rStyle w:val="span"/>
                <w:rFonts w:ascii="Calibri" w:eastAsia="Century Gothic" w:hAnsi="Calibri" w:cs="Calibri"/>
                <w:color w:val="FFFFFF"/>
                <w:sz w:val="22"/>
                <w:szCs w:val="22"/>
              </w:rPr>
              <w:t>:</w:t>
            </w:r>
          </w:p>
          <w:p w14:paraId="5248DC07" w14:textId="77777777" w:rsidR="00354E43" w:rsidRDefault="0002594F">
            <w:pPr>
              <w:pStyle w:val="div"/>
              <w:spacing w:line="360" w:lineRule="atLeast"/>
              <w:ind w:left="300" w:right="300"/>
              <w:rPr>
                <w:rStyle w:val="span"/>
                <w:rFonts w:ascii="Calibri" w:eastAsia="Century Gothic" w:hAnsi="Calibri" w:cs="Calibri"/>
                <w:color w:val="FFFFFF"/>
                <w:sz w:val="22"/>
                <w:szCs w:val="22"/>
              </w:rPr>
            </w:pPr>
            <w:r w:rsidRPr="00CF377F">
              <w:rPr>
                <w:rStyle w:val="span"/>
                <w:rFonts w:ascii="Calibri" w:eastAsia="Century Gothic" w:hAnsi="Calibri" w:cs="Calibri"/>
                <w:color w:val="FFFFFF"/>
                <w:sz w:val="22"/>
                <w:szCs w:val="22"/>
              </w:rPr>
              <w:t>+447448549885</w:t>
            </w:r>
          </w:p>
          <w:p w14:paraId="502DDD79" w14:textId="77777777" w:rsidR="009A2194" w:rsidRPr="00CF377F" w:rsidRDefault="009A2194">
            <w:pPr>
              <w:pStyle w:val="div"/>
              <w:spacing w:line="360" w:lineRule="atLeast"/>
              <w:ind w:left="300" w:right="300"/>
              <w:rPr>
                <w:rStyle w:val="divdocumentleft-box"/>
                <w:rFonts w:ascii="Calibri" w:eastAsia="Century Gothic" w:hAnsi="Calibri" w:cs="Calibri"/>
                <w:sz w:val="22"/>
                <w:szCs w:val="22"/>
                <w:shd w:val="clear" w:color="auto" w:fill="auto"/>
              </w:rPr>
            </w:pPr>
            <w:r>
              <w:rPr>
                <w:rStyle w:val="span"/>
                <w:rFonts w:ascii="Calibri" w:eastAsia="Century Gothic" w:hAnsi="Calibri" w:cs="Calibri"/>
                <w:color w:val="FFFFFF"/>
                <w:sz w:val="22"/>
                <w:szCs w:val="22"/>
              </w:rPr>
              <w:t>(+44)01274971821</w:t>
            </w:r>
          </w:p>
          <w:p w14:paraId="0A963823" w14:textId="768F222E" w:rsidR="00354E43" w:rsidRPr="00CF377F" w:rsidRDefault="0002594F">
            <w:pPr>
              <w:pStyle w:val="txtBold"/>
              <w:spacing w:before="100" w:line="360" w:lineRule="atLeast"/>
              <w:ind w:left="300" w:right="300"/>
              <w:rPr>
                <w:rStyle w:val="divdocumentleft-box"/>
                <w:rFonts w:ascii="Calibri" w:eastAsia="Century Gothic" w:hAnsi="Calibri" w:cs="Calibri"/>
                <w:sz w:val="22"/>
                <w:szCs w:val="22"/>
                <w:shd w:val="clear" w:color="auto" w:fill="auto"/>
              </w:rPr>
            </w:pPr>
            <w:r w:rsidRPr="00CF377F">
              <w:rPr>
                <w:rStyle w:val="span"/>
                <w:rFonts w:ascii="Calibri" w:eastAsia="Century Gothic" w:hAnsi="Calibri" w:cs="Calibri"/>
                <w:color w:val="FFFFFF"/>
                <w:sz w:val="22"/>
                <w:szCs w:val="22"/>
              </w:rPr>
              <w:t>E-mail</w:t>
            </w:r>
            <w:r w:rsidR="008D3899">
              <w:rPr>
                <w:rStyle w:val="span"/>
                <w:rFonts w:ascii="Calibri" w:eastAsia="Century Gothic" w:hAnsi="Calibri" w:cs="Calibri"/>
                <w:color w:val="FFFFFF"/>
                <w:sz w:val="22"/>
                <w:szCs w:val="22"/>
              </w:rPr>
              <w:t>:</w:t>
            </w:r>
          </w:p>
          <w:p w14:paraId="3FF44DA3" w14:textId="77777777" w:rsidR="00354E43" w:rsidRPr="00CF377F" w:rsidRDefault="0002594F">
            <w:pPr>
              <w:pStyle w:val="div"/>
              <w:spacing w:line="360" w:lineRule="atLeast"/>
              <w:ind w:left="300" w:right="300"/>
              <w:rPr>
                <w:rStyle w:val="divdocumentleft-box"/>
                <w:rFonts w:ascii="Calibri" w:eastAsia="Century Gothic" w:hAnsi="Calibri" w:cs="Calibri"/>
                <w:sz w:val="22"/>
                <w:szCs w:val="22"/>
                <w:shd w:val="clear" w:color="auto" w:fill="auto"/>
              </w:rPr>
            </w:pPr>
            <w:r w:rsidRPr="00CF377F">
              <w:rPr>
                <w:rStyle w:val="span"/>
                <w:rFonts w:ascii="Calibri" w:eastAsia="Century Gothic" w:hAnsi="Calibri" w:cs="Calibri"/>
                <w:color w:val="FFFFFF"/>
                <w:sz w:val="22"/>
                <w:szCs w:val="22"/>
              </w:rPr>
              <w:t>kamal.iet07@gmail.com</w:t>
            </w:r>
          </w:p>
          <w:p w14:paraId="1A534587" w14:textId="6C1F3B64" w:rsidR="00354E43" w:rsidRPr="00CF377F" w:rsidRDefault="0002594F">
            <w:pPr>
              <w:pStyle w:val="txtBold"/>
              <w:spacing w:before="100" w:line="360" w:lineRule="atLeast"/>
              <w:ind w:left="300" w:right="300"/>
              <w:rPr>
                <w:rStyle w:val="divdocumentleft-box"/>
                <w:rFonts w:ascii="Calibri" w:eastAsia="Century Gothic" w:hAnsi="Calibri" w:cs="Calibri"/>
                <w:sz w:val="22"/>
                <w:szCs w:val="22"/>
                <w:shd w:val="clear" w:color="auto" w:fill="auto"/>
              </w:rPr>
            </w:pPr>
            <w:r w:rsidRPr="00CF377F">
              <w:rPr>
                <w:rStyle w:val="divdocumentleft-box"/>
                <w:rFonts w:ascii="Calibri" w:eastAsia="Century Gothic" w:hAnsi="Calibri" w:cs="Calibri"/>
                <w:sz w:val="22"/>
                <w:szCs w:val="22"/>
                <w:shd w:val="clear" w:color="auto" w:fill="auto"/>
              </w:rPr>
              <w:t>LinkedIn</w:t>
            </w:r>
            <w:r w:rsidR="008D3899">
              <w:rPr>
                <w:rStyle w:val="divdocumentleft-box"/>
                <w:rFonts w:ascii="Calibri" w:eastAsia="Century Gothic" w:hAnsi="Calibri" w:cs="Calibri"/>
                <w:sz w:val="22"/>
                <w:szCs w:val="22"/>
                <w:shd w:val="clear" w:color="auto" w:fill="auto"/>
              </w:rPr>
              <w:t>:</w:t>
            </w:r>
          </w:p>
          <w:p w14:paraId="079F0152" w14:textId="77777777" w:rsidR="0081020D" w:rsidRPr="0081020D" w:rsidRDefault="009F351D" w:rsidP="0081020D">
            <w:pPr>
              <w:pStyle w:val="divdocumentsectiongapdiv"/>
              <w:ind w:left="300"/>
              <w:rPr>
                <w:rStyle w:val="divdocumentleft-box"/>
                <w:rFonts w:ascii="Calibri" w:eastAsia="Century Gothic" w:hAnsi="Calibri" w:cs="Calibri"/>
                <w:color w:val="FFFFFF" w:themeColor="background1"/>
                <w:sz w:val="22"/>
                <w:szCs w:val="22"/>
                <w:shd w:val="clear" w:color="auto" w:fill="auto"/>
              </w:rPr>
            </w:pPr>
            <w:hyperlink r:id="rId7" w:history="1">
              <w:r w:rsidR="0081020D" w:rsidRPr="0081020D">
                <w:rPr>
                  <w:rStyle w:val="Hyperlink"/>
                  <w:rFonts w:ascii="Calibri" w:eastAsia="Century Gothic" w:hAnsi="Calibri" w:cs="Calibri"/>
                  <w:color w:val="FFFFFF" w:themeColor="background1"/>
                  <w:sz w:val="22"/>
                  <w:szCs w:val="22"/>
                </w:rPr>
                <w:t>https://www.linkedin.com/in/kamal-batham-84270132/</w:t>
              </w:r>
            </w:hyperlink>
          </w:p>
          <w:p w14:paraId="7A025FE2" w14:textId="77777777" w:rsidR="00354E43" w:rsidRPr="00CF377F" w:rsidRDefault="0002594F">
            <w:pPr>
              <w:pStyle w:val="divdocumentsectiongapdiv"/>
              <w:rPr>
                <w:rStyle w:val="divdocumentleft-box"/>
                <w:rFonts w:ascii="Calibri" w:eastAsia="Century Gothic" w:hAnsi="Calibri" w:cs="Calibri"/>
                <w:sz w:val="14"/>
                <w:szCs w:val="14"/>
                <w:shd w:val="clear" w:color="auto" w:fill="auto"/>
              </w:rPr>
            </w:pPr>
            <w:r w:rsidRPr="00CF377F">
              <w:rPr>
                <w:rStyle w:val="divdocumentleft-box"/>
                <w:rFonts w:ascii="Calibri" w:eastAsia="Century Gothic" w:hAnsi="Calibri" w:cs="Calibri"/>
                <w:sz w:val="14"/>
                <w:szCs w:val="14"/>
                <w:shd w:val="clear" w:color="auto" w:fill="auto"/>
              </w:rPr>
              <w:t> </w:t>
            </w: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354E43" w:rsidRPr="00CF377F" w14:paraId="59AEA623" w14:textId="77777777">
              <w:trPr>
                <w:tblCellSpacing w:w="0" w:type="dxa"/>
              </w:trPr>
              <w:tc>
                <w:tcPr>
                  <w:tcW w:w="5000" w:type="pct"/>
                  <w:shd w:val="clear" w:color="auto" w:fill="00315C"/>
                  <w:tcMar>
                    <w:top w:w="60" w:type="dxa"/>
                    <w:left w:w="80" w:type="dxa"/>
                    <w:bottom w:w="60" w:type="dxa"/>
                    <w:right w:w="80" w:type="dxa"/>
                  </w:tcMar>
                  <w:vAlign w:val="bottom"/>
                  <w:hideMark/>
                </w:tcPr>
                <w:p w14:paraId="48254AAD" w14:textId="3361DD35" w:rsidR="00354E43" w:rsidRPr="00CF377F" w:rsidRDefault="0002594F">
                  <w:pPr>
                    <w:pStyle w:val="divdocumentleft-boxdivsectiontitleParagraph"/>
                    <w:shd w:val="clear" w:color="auto" w:fill="auto"/>
                    <w:spacing w:line="380" w:lineRule="atLeast"/>
                    <w:ind w:left="240" w:right="240"/>
                    <w:rPr>
                      <w:rStyle w:val="divdocumentleft-boxdivsectiontitle"/>
                      <w:rFonts w:ascii="Calibri" w:eastAsia="Century Gothic" w:hAnsi="Calibri" w:cs="Calibri"/>
                      <w:b/>
                      <w:bCs/>
                      <w:color w:val="FFFFFF"/>
                      <w:sz w:val="32"/>
                      <w:szCs w:val="32"/>
                      <w:shd w:val="clear" w:color="auto" w:fill="auto"/>
                    </w:rPr>
                  </w:pPr>
                  <w:r w:rsidRPr="00CF377F">
                    <w:rPr>
                      <w:rStyle w:val="divdocumentleft-boxdivsectiontitle"/>
                      <w:rFonts w:ascii="Calibri" w:eastAsia="Century Gothic" w:hAnsi="Calibri" w:cs="Calibri"/>
                      <w:b/>
                      <w:bCs/>
                      <w:color w:val="FFFFFF"/>
                      <w:sz w:val="32"/>
                      <w:szCs w:val="32"/>
                      <w:shd w:val="clear" w:color="auto" w:fill="auto"/>
                    </w:rPr>
                    <w:t>Skills</w:t>
                  </w:r>
                  <w:r w:rsidR="00CE7124">
                    <w:rPr>
                      <w:rStyle w:val="divdocumentleft-boxdivsectiontitle"/>
                      <w:rFonts w:ascii="Calibri" w:eastAsia="Century Gothic" w:hAnsi="Calibri" w:cs="Calibri"/>
                      <w:b/>
                      <w:bCs/>
                      <w:color w:val="FFFFFF"/>
                      <w:sz w:val="32"/>
                      <w:szCs w:val="32"/>
                      <w:shd w:val="clear" w:color="auto" w:fill="auto"/>
                    </w:rPr>
                    <w:t>:</w:t>
                  </w:r>
                </w:p>
              </w:tc>
            </w:tr>
          </w:tbl>
          <w:p w14:paraId="1C287E02" w14:textId="77777777" w:rsidR="00354E43" w:rsidRPr="00CF377F" w:rsidRDefault="0002594F">
            <w:pPr>
              <w:pStyle w:val="left-boxheadinggapdiv"/>
              <w:rPr>
                <w:rStyle w:val="divdocumentleft-box"/>
                <w:rFonts w:ascii="Calibri" w:eastAsia="Century Gothic" w:hAnsi="Calibri" w:cs="Calibri"/>
                <w:shd w:val="clear" w:color="auto" w:fill="auto"/>
              </w:rPr>
            </w:pPr>
            <w:r w:rsidRPr="00CF377F">
              <w:rPr>
                <w:rStyle w:val="divdocumentleft-box"/>
                <w:rFonts w:ascii="Calibri" w:eastAsia="Century Gothic" w:hAnsi="Calibri" w:cs="Calibri"/>
                <w:shd w:val="clear" w:color="auto" w:fill="auto"/>
              </w:rPr>
              <w:t> </w:t>
            </w:r>
          </w:p>
          <w:p w14:paraId="445DD5CC" w14:textId="372091C8" w:rsidR="00855F6E" w:rsidRPr="00CF377F" w:rsidRDefault="00855F6E" w:rsidP="00855F6E">
            <w:pPr>
              <w:pStyle w:val="p"/>
              <w:spacing w:line="360" w:lineRule="atLeast"/>
              <w:ind w:left="300" w:right="300"/>
              <w:rPr>
                <w:rStyle w:val="singlecolumnspanpaddedlinenth-child1"/>
                <w:rFonts w:ascii="Calibri" w:eastAsia="Century Gothic" w:hAnsi="Calibri" w:cs="Calibri"/>
                <w:color w:val="FFFFFF"/>
                <w:sz w:val="22"/>
                <w:szCs w:val="22"/>
              </w:rPr>
            </w:pPr>
            <w:r>
              <w:rPr>
                <w:rStyle w:val="singlecolumnspanpaddedlinenth-child1"/>
                <w:rFonts w:ascii="Calibri" w:eastAsia="Century Gothic" w:hAnsi="Calibri" w:cs="Calibri"/>
                <w:color w:val="FFFFFF"/>
                <w:sz w:val="22"/>
                <w:szCs w:val="22"/>
              </w:rPr>
              <w:t>Azure DevOps</w:t>
            </w:r>
          </w:p>
          <w:p w14:paraId="5EDFC202" w14:textId="77777777" w:rsidR="00855F6E" w:rsidRPr="00CF377F" w:rsidRDefault="00855F6E" w:rsidP="00855F6E">
            <w:pPr>
              <w:pStyle w:val="ratvcontainer"/>
              <w:ind w:left="300" w:right="300"/>
              <w:rPr>
                <w:rStyle w:val="divdocumentleft-box"/>
                <w:rFonts w:ascii="Calibri" w:eastAsia="Century Gothic" w:hAnsi="Calibri" w:cs="Calibri"/>
                <w:sz w:val="22"/>
                <w:szCs w:val="22"/>
                <w:shd w:val="clear" w:color="auto" w:fill="auto"/>
              </w:rPr>
            </w:pPr>
            <w:r w:rsidRPr="00CF377F">
              <w:rPr>
                <w:rStyle w:val="divdocumentleft-box"/>
                <w:rFonts w:ascii="Calibri" w:eastAsia="Century Gothic" w:hAnsi="Calibri" w:cs="Calibri"/>
                <w:noProof/>
                <w:sz w:val="22"/>
                <w:szCs w:val="22"/>
                <w:shd w:val="clear" w:color="auto" w:fill="auto"/>
                <w:lang w:val="en-GB" w:eastAsia="en-GB"/>
              </w:rPr>
              <w:drawing>
                <wp:inline distT="0" distB="0" distL="0" distR="0" wp14:anchorId="52007AA1" wp14:editId="776D56BD">
                  <wp:extent cx="1941329" cy="89466"/>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8" cstate="print"/>
                          <a:stretch>
                            <a:fillRect/>
                          </a:stretch>
                        </pic:blipFill>
                        <pic:spPr>
                          <a:xfrm>
                            <a:off x="0" y="0"/>
                            <a:ext cx="1941329" cy="89466"/>
                          </a:xfrm>
                          <a:prstGeom prst="rect">
                            <a:avLst/>
                          </a:prstGeom>
                        </pic:spPr>
                      </pic:pic>
                    </a:graphicData>
                  </a:graphic>
                </wp:inline>
              </w:drawing>
            </w:r>
          </w:p>
          <w:p w14:paraId="4922AAD5" w14:textId="77777777" w:rsidR="00855F6E" w:rsidRPr="00CF377F" w:rsidRDefault="00855F6E" w:rsidP="00855F6E">
            <w:pPr>
              <w:pStyle w:val="txtright"/>
              <w:spacing w:line="360" w:lineRule="atLeast"/>
              <w:ind w:left="300" w:right="300"/>
              <w:rPr>
                <w:rStyle w:val="divdocumentleft-box"/>
                <w:rFonts w:ascii="Calibri" w:eastAsia="Century Gothic" w:hAnsi="Calibri" w:cs="Calibri"/>
                <w:sz w:val="22"/>
                <w:szCs w:val="22"/>
                <w:shd w:val="clear" w:color="auto" w:fill="auto"/>
              </w:rPr>
            </w:pPr>
            <w:r w:rsidRPr="00CF377F">
              <w:rPr>
                <w:rStyle w:val="singlecolumnspanpaddedlinenth-child1"/>
                <w:rFonts w:ascii="Calibri" w:eastAsia="Century Gothic" w:hAnsi="Calibri" w:cs="Calibri"/>
                <w:color w:val="FFFFFF"/>
                <w:sz w:val="22"/>
                <w:szCs w:val="22"/>
              </w:rPr>
              <w:t>Excellent</w:t>
            </w:r>
          </w:p>
          <w:p w14:paraId="61FA7D1F" w14:textId="117574C6" w:rsidR="00354E43" w:rsidRPr="00CF377F" w:rsidRDefault="0002594F">
            <w:pPr>
              <w:pStyle w:val="p"/>
              <w:spacing w:before="200" w:line="360" w:lineRule="atLeast"/>
              <w:ind w:left="300" w:right="300"/>
              <w:rPr>
                <w:rStyle w:val="singlecolumnspanpaddedlinenth-child1"/>
                <w:rFonts w:ascii="Calibri" w:eastAsia="Century Gothic" w:hAnsi="Calibri" w:cs="Calibri"/>
                <w:color w:val="FFFFFF"/>
                <w:sz w:val="22"/>
                <w:szCs w:val="22"/>
              </w:rPr>
            </w:pPr>
            <w:r w:rsidRPr="00CF377F">
              <w:rPr>
                <w:rStyle w:val="singlecolumnspanpaddedlinenth-child1"/>
                <w:rFonts w:ascii="Calibri" w:eastAsia="Century Gothic" w:hAnsi="Calibri" w:cs="Calibri"/>
                <w:color w:val="FFFFFF"/>
                <w:sz w:val="22"/>
                <w:szCs w:val="22"/>
              </w:rPr>
              <w:t xml:space="preserve">Microsoft Azure </w:t>
            </w:r>
          </w:p>
          <w:p w14:paraId="619EFC2E" w14:textId="77777777" w:rsidR="00354E43" w:rsidRPr="00CF377F" w:rsidRDefault="0002594F">
            <w:pPr>
              <w:pStyle w:val="ratvcontainer"/>
              <w:ind w:left="300" w:right="300"/>
              <w:rPr>
                <w:rStyle w:val="divdocumentleft-box"/>
                <w:rFonts w:ascii="Calibri" w:eastAsia="Century Gothic" w:hAnsi="Calibri" w:cs="Calibri"/>
                <w:sz w:val="22"/>
                <w:szCs w:val="22"/>
                <w:shd w:val="clear" w:color="auto" w:fill="auto"/>
              </w:rPr>
            </w:pPr>
            <w:r w:rsidRPr="00CF377F">
              <w:rPr>
                <w:rStyle w:val="divdocumentleft-box"/>
                <w:rFonts w:ascii="Calibri" w:eastAsia="Century Gothic" w:hAnsi="Calibri" w:cs="Calibri"/>
                <w:noProof/>
                <w:sz w:val="22"/>
                <w:szCs w:val="22"/>
                <w:shd w:val="clear" w:color="auto" w:fill="auto"/>
                <w:lang w:val="en-GB" w:eastAsia="en-GB"/>
              </w:rPr>
              <w:drawing>
                <wp:inline distT="0" distB="0" distL="0" distR="0" wp14:anchorId="6B26ECE4" wp14:editId="4F5ADFC3">
                  <wp:extent cx="1941329" cy="89466"/>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9" cstate="print"/>
                          <a:stretch>
                            <a:fillRect/>
                          </a:stretch>
                        </pic:blipFill>
                        <pic:spPr>
                          <a:xfrm>
                            <a:off x="0" y="0"/>
                            <a:ext cx="1941329" cy="89466"/>
                          </a:xfrm>
                          <a:prstGeom prst="rect">
                            <a:avLst/>
                          </a:prstGeom>
                        </pic:spPr>
                      </pic:pic>
                    </a:graphicData>
                  </a:graphic>
                </wp:inline>
              </w:drawing>
            </w:r>
          </w:p>
          <w:p w14:paraId="00E3A717" w14:textId="5963B7CC" w:rsidR="00D923C5" w:rsidRDefault="0002594F">
            <w:pPr>
              <w:pStyle w:val="txtright"/>
              <w:spacing w:line="360" w:lineRule="atLeast"/>
              <w:ind w:left="300" w:right="300"/>
              <w:rPr>
                <w:rStyle w:val="singlecolumnspanpaddedlinenth-child1"/>
                <w:rFonts w:ascii="Calibri" w:eastAsia="Century Gothic" w:hAnsi="Calibri" w:cs="Calibri"/>
                <w:color w:val="FFFFFF"/>
                <w:sz w:val="22"/>
                <w:szCs w:val="22"/>
              </w:rPr>
            </w:pPr>
            <w:r w:rsidRPr="00CF377F">
              <w:rPr>
                <w:rStyle w:val="singlecolumnspanpaddedlinenth-child1"/>
                <w:rFonts w:ascii="Calibri" w:eastAsia="Century Gothic" w:hAnsi="Calibri" w:cs="Calibri"/>
                <w:color w:val="FFFFFF"/>
                <w:sz w:val="22"/>
                <w:szCs w:val="22"/>
              </w:rPr>
              <w:t>Very Good</w:t>
            </w:r>
          </w:p>
          <w:p w14:paraId="1D153B96" w14:textId="74085BFA" w:rsidR="00D923C5" w:rsidRPr="00CF377F" w:rsidRDefault="0048336A" w:rsidP="00D923C5">
            <w:pPr>
              <w:pStyle w:val="p"/>
              <w:spacing w:before="200" w:line="360" w:lineRule="atLeast"/>
              <w:ind w:left="300" w:right="300"/>
              <w:rPr>
                <w:rStyle w:val="singlecolumnspanpaddedlinenth-child1"/>
                <w:rFonts w:ascii="Calibri" w:eastAsia="Century Gothic" w:hAnsi="Calibri" w:cs="Calibri"/>
                <w:color w:val="FFFFFF"/>
                <w:sz w:val="22"/>
                <w:szCs w:val="22"/>
              </w:rPr>
            </w:pPr>
            <w:r>
              <w:rPr>
                <w:rStyle w:val="singlecolumnspanpaddedlinenth-child1"/>
                <w:rFonts w:ascii="Calibri" w:eastAsia="Century Gothic" w:hAnsi="Calibri" w:cs="Calibri"/>
                <w:color w:val="FFFFFF"/>
                <w:sz w:val="22"/>
                <w:szCs w:val="22"/>
              </w:rPr>
              <w:t>Terraform</w:t>
            </w:r>
            <w:r w:rsidR="00D1381D">
              <w:rPr>
                <w:rStyle w:val="singlecolumnspanpaddedlinenth-child1"/>
                <w:rFonts w:ascii="Calibri" w:eastAsia="Century Gothic" w:hAnsi="Calibri" w:cs="Calibri"/>
                <w:color w:val="FFFFFF"/>
                <w:sz w:val="22"/>
                <w:szCs w:val="22"/>
              </w:rPr>
              <w:t>, ARM</w:t>
            </w:r>
          </w:p>
          <w:p w14:paraId="529BAAE7" w14:textId="77777777" w:rsidR="00D923C5" w:rsidRPr="00CF377F" w:rsidRDefault="00D923C5" w:rsidP="00D923C5">
            <w:pPr>
              <w:pStyle w:val="ratvcontainer"/>
              <w:ind w:left="300" w:right="300"/>
              <w:rPr>
                <w:rStyle w:val="divdocumentleft-box"/>
                <w:rFonts w:ascii="Calibri" w:eastAsia="Century Gothic" w:hAnsi="Calibri" w:cs="Calibri"/>
                <w:sz w:val="22"/>
                <w:szCs w:val="22"/>
                <w:shd w:val="clear" w:color="auto" w:fill="auto"/>
              </w:rPr>
            </w:pPr>
            <w:r w:rsidRPr="00CF377F">
              <w:rPr>
                <w:rStyle w:val="divdocumentleft-box"/>
                <w:rFonts w:ascii="Calibri" w:eastAsia="Century Gothic" w:hAnsi="Calibri" w:cs="Calibri"/>
                <w:noProof/>
                <w:sz w:val="22"/>
                <w:szCs w:val="22"/>
                <w:shd w:val="clear" w:color="auto" w:fill="auto"/>
                <w:lang w:val="en-GB" w:eastAsia="en-GB"/>
              </w:rPr>
              <w:drawing>
                <wp:inline distT="0" distB="0" distL="0" distR="0" wp14:anchorId="2916D342" wp14:editId="6BB35228">
                  <wp:extent cx="1941329" cy="89466"/>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9" cstate="print"/>
                          <a:stretch>
                            <a:fillRect/>
                          </a:stretch>
                        </pic:blipFill>
                        <pic:spPr>
                          <a:xfrm>
                            <a:off x="0" y="0"/>
                            <a:ext cx="1941329" cy="89466"/>
                          </a:xfrm>
                          <a:prstGeom prst="rect">
                            <a:avLst/>
                          </a:prstGeom>
                        </pic:spPr>
                      </pic:pic>
                    </a:graphicData>
                  </a:graphic>
                </wp:inline>
              </w:drawing>
            </w:r>
          </w:p>
          <w:p w14:paraId="35B93439" w14:textId="618F0345" w:rsidR="00D923C5" w:rsidRDefault="00D923C5">
            <w:pPr>
              <w:pStyle w:val="txtright"/>
              <w:spacing w:line="360" w:lineRule="atLeast"/>
              <w:ind w:left="300" w:right="300"/>
              <w:rPr>
                <w:rStyle w:val="singlecolumnspanpaddedlinenth-child1"/>
                <w:rFonts w:ascii="Calibri" w:eastAsia="Century Gothic" w:hAnsi="Calibri" w:cs="Calibri"/>
                <w:color w:val="FFFFFF"/>
                <w:sz w:val="22"/>
                <w:szCs w:val="22"/>
              </w:rPr>
            </w:pPr>
            <w:r w:rsidRPr="00CF377F">
              <w:rPr>
                <w:rStyle w:val="singlecolumnspanpaddedlinenth-child1"/>
                <w:rFonts w:ascii="Calibri" w:eastAsia="Century Gothic" w:hAnsi="Calibri" w:cs="Calibri"/>
                <w:color w:val="FFFFFF"/>
                <w:sz w:val="22"/>
                <w:szCs w:val="22"/>
              </w:rPr>
              <w:t>Very Good</w:t>
            </w:r>
          </w:p>
          <w:p w14:paraId="182778AD" w14:textId="3D4D448A" w:rsidR="004202A7" w:rsidRDefault="004202A7">
            <w:pPr>
              <w:pStyle w:val="txtright"/>
              <w:spacing w:line="360" w:lineRule="atLeast"/>
              <w:ind w:left="300" w:right="300"/>
              <w:rPr>
                <w:rStyle w:val="singlecolumnspanpaddedlinenth-child1"/>
                <w:rFonts w:eastAsia="Century Gothic"/>
              </w:rPr>
            </w:pPr>
          </w:p>
          <w:p w14:paraId="55CD7938" w14:textId="42C6D3F3" w:rsidR="004202A7" w:rsidRPr="00CF377F" w:rsidRDefault="0069586C" w:rsidP="004202A7">
            <w:pPr>
              <w:pStyle w:val="p"/>
              <w:spacing w:line="360" w:lineRule="atLeast"/>
              <w:ind w:left="300" w:right="300"/>
              <w:rPr>
                <w:rStyle w:val="singlecolumnspanpaddedlinenth-child1"/>
                <w:rFonts w:ascii="Calibri" w:eastAsia="Century Gothic" w:hAnsi="Calibri" w:cs="Calibri"/>
                <w:color w:val="FFFFFF"/>
                <w:sz w:val="22"/>
                <w:szCs w:val="22"/>
              </w:rPr>
            </w:pPr>
            <w:r>
              <w:rPr>
                <w:rStyle w:val="singlecolumnspanpaddedlinenth-child1"/>
                <w:rFonts w:ascii="Calibri" w:eastAsia="Century Gothic" w:hAnsi="Calibri" w:cs="Calibri"/>
                <w:color w:val="FFFFFF"/>
                <w:sz w:val="22"/>
                <w:szCs w:val="22"/>
              </w:rPr>
              <w:t>Microsoft</w:t>
            </w:r>
            <w:r w:rsidR="004202A7">
              <w:rPr>
                <w:rStyle w:val="singlecolumnspanpaddedlinenth-child1"/>
                <w:rFonts w:ascii="Calibri" w:eastAsia="Century Gothic" w:hAnsi="Calibri" w:cs="Calibri"/>
                <w:color w:val="FFFFFF"/>
                <w:sz w:val="22"/>
                <w:szCs w:val="22"/>
              </w:rPr>
              <w:t xml:space="preserve"> .Net</w:t>
            </w:r>
            <w:r>
              <w:rPr>
                <w:rStyle w:val="singlecolumnspanpaddedlinenth-child1"/>
                <w:rFonts w:ascii="Calibri" w:eastAsia="Century Gothic" w:hAnsi="Calibri" w:cs="Calibri"/>
                <w:color w:val="FFFFFF"/>
                <w:sz w:val="22"/>
                <w:szCs w:val="22"/>
              </w:rPr>
              <w:t>, .Net Core</w:t>
            </w:r>
          </w:p>
          <w:p w14:paraId="46B03E46" w14:textId="77777777" w:rsidR="004202A7" w:rsidRPr="00CF377F" w:rsidRDefault="004202A7" w:rsidP="004202A7">
            <w:pPr>
              <w:pStyle w:val="ratvcontainer"/>
              <w:ind w:left="300" w:right="300"/>
              <w:rPr>
                <w:rStyle w:val="divdocumentleft-box"/>
                <w:rFonts w:ascii="Calibri" w:eastAsia="Century Gothic" w:hAnsi="Calibri" w:cs="Calibri"/>
                <w:sz w:val="22"/>
                <w:szCs w:val="22"/>
                <w:shd w:val="clear" w:color="auto" w:fill="auto"/>
              </w:rPr>
            </w:pPr>
            <w:r w:rsidRPr="00CF377F">
              <w:rPr>
                <w:rStyle w:val="divdocumentleft-box"/>
                <w:rFonts w:ascii="Calibri" w:eastAsia="Century Gothic" w:hAnsi="Calibri" w:cs="Calibri"/>
                <w:noProof/>
                <w:sz w:val="22"/>
                <w:szCs w:val="22"/>
                <w:shd w:val="clear" w:color="auto" w:fill="auto"/>
                <w:lang w:val="en-GB" w:eastAsia="en-GB"/>
              </w:rPr>
              <w:drawing>
                <wp:inline distT="0" distB="0" distL="0" distR="0" wp14:anchorId="47BCA798" wp14:editId="2B76519B">
                  <wp:extent cx="1941329" cy="89466"/>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8" cstate="print"/>
                          <a:stretch>
                            <a:fillRect/>
                          </a:stretch>
                        </pic:blipFill>
                        <pic:spPr>
                          <a:xfrm>
                            <a:off x="0" y="0"/>
                            <a:ext cx="1941329" cy="89466"/>
                          </a:xfrm>
                          <a:prstGeom prst="rect">
                            <a:avLst/>
                          </a:prstGeom>
                        </pic:spPr>
                      </pic:pic>
                    </a:graphicData>
                  </a:graphic>
                </wp:inline>
              </w:drawing>
            </w:r>
          </w:p>
          <w:p w14:paraId="7251D09A" w14:textId="77777777" w:rsidR="004202A7" w:rsidRPr="00CF377F" w:rsidRDefault="004202A7" w:rsidP="004202A7">
            <w:pPr>
              <w:pStyle w:val="txtright"/>
              <w:spacing w:line="360" w:lineRule="atLeast"/>
              <w:ind w:left="300" w:right="300"/>
              <w:rPr>
                <w:rStyle w:val="divdocumentleft-box"/>
                <w:rFonts w:ascii="Calibri" w:eastAsia="Century Gothic" w:hAnsi="Calibri" w:cs="Calibri"/>
                <w:sz w:val="22"/>
                <w:szCs w:val="22"/>
                <w:shd w:val="clear" w:color="auto" w:fill="auto"/>
              </w:rPr>
            </w:pPr>
            <w:r w:rsidRPr="00CF377F">
              <w:rPr>
                <w:rStyle w:val="singlecolumnspanpaddedlinenth-child1"/>
                <w:rFonts w:ascii="Calibri" w:eastAsia="Century Gothic" w:hAnsi="Calibri" w:cs="Calibri"/>
                <w:color w:val="FFFFFF"/>
                <w:sz w:val="22"/>
                <w:szCs w:val="22"/>
              </w:rPr>
              <w:t>Excellent</w:t>
            </w:r>
          </w:p>
          <w:p w14:paraId="6C10D5FC" w14:textId="77777777" w:rsidR="00354E43" w:rsidRPr="00CF377F" w:rsidRDefault="007A0237">
            <w:pPr>
              <w:pStyle w:val="p"/>
              <w:spacing w:before="200" w:line="360" w:lineRule="atLeast"/>
              <w:ind w:left="300" w:right="300"/>
              <w:rPr>
                <w:rStyle w:val="singlecolumnspanpaddedlinenth-child1"/>
                <w:rFonts w:ascii="Calibri" w:eastAsia="Century Gothic" w:hAnsi="Calibri" w:cs="Calibri"/>
                <w:color w:val="FFFFFF"/>
                <w:sz w:val="22"/>
                <w:szCs w:val="22"/>
              </w:rPr>
            </w:pPr>
            <w:r>
              <w:rPr>
                <w:rStyle w:val="singlecolumnspanpaddedlinenth-child1"/>
                <w:rFonts w:ascii="Calibri" w:eastAsia="Century Gothic" w:hAnsi="Calibri" w:cs="Calibri"/>
                <w:color w:val="FFFFFF"/>
                <w:sz w:val="22"/>
                <w:szCs w:val="22"/>
              </w:rPr>
              <w:t>Jenkins</w:t>
            </w:r>
            <w:r w:rsidR="0002594F" w:rsidRPr="00CF377F">
              <w:rPr>
                <w:rStyle w:val="singlecolumnspanpaddedlinenth-child1"/>
                <w:rFonts w:ascii="Calibri" w:eastAsia="Century Gothic" w:hAnsi="Calibri" w:cs="Calibri"/>
                <w:color w:val="FFFFFF"/>
                <w:sz w:val="22"/>
                <w:szCs w:val="22"/>
              </w:rPr>
              <w:t>, CI/CD</w:t>
            </w:r>
          </w:p>
          <w:p w14:paraId="5CEE0A73" w14:textId="77777777" w:rsidR="00354E43" w:rsidRPr="00CF377F" w:rsidRDefault="0002594F">
            <w:pPr>
              <w:pStyle w:val="ratvcontainer"/>
              <w:ind w:left="300" w:right="300"/>
              <w:rPr>
                <w:rStyle w:val="divdocumentleft-box"/>
                <w:rFonts w:ascii="Calibri" w:eastAsia="Century Gothic" w:hAnsi="Calibri" w:cs="Calibri"/>
                <w:sz w:val="22"/>
                <w:szCs w:val="22"/>
                <w:shd w:val="clear" w:color="auto" w:fill="auto"/>
              </w:rPr>
            </w:pPr>
            <w:r w:rsidRPr="00CF377F">
              <w:rPr>
                <w:rStyle w:val="divdocumentleft-box"/>
                <w:rFonts w:ascii="Calibri" w:eastAsia="Century Gothic" w:hAnsi="Calibri" w:cs="Calibri"/>
                <w:noProof/>
                <w:sz w:val="22"/>
                <w:szCs w:val="22"/>
                <w:shd w:val="clear" w:color="auto" w:fill="auto"/>
                <w:lang w:val="en-GB" w:eastAsia="en-GB"/>
              </w:rPr>
              <w:drawing>
                <wp:inline distT="0" distB="0" distL="0" distR="0" wp14:anchorId="6C471C45" wp14:editId="7F147A80">
                  <wp:extent cx="1941329" cy="89466"/>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9" cstate="print"/>
                          <a:stretch>
                            <a:fillRect/>
                          </a:stretch>
                        </pic:blipFill>
                        <pic:spPr>
                          <a:xfrm>
                            <a:off x="0" y="0"/>
                            <a:ext cx="1941329" cy="89466"/>
                          </a:xfrm>
                          <a:prstGeom prst="rect">
                            <a:avLst/>
                          </a:prstGeom>
                        </pic:spPr>
                      </pic:pic>
                    </a:graphicData>
                  </a:graphic>
                </wp:inline>
              </w:drawing>
            </w:r>
          </w:p>
          <w:p w14:paraId="3313B8D1" w14:textId="77777777" w:rsidR="00E033F8" w:rsidRDefault="0002594F" w:rsidP="00FF3702">
            <w:pPr>
              <w:pStyle w:val="txtright"/>
              <w:spacing w:line="360" w:lineRule="atLeast"/>
              <w:ind w:left="300" w:right="300"/>
              <w:rPr>
                <w:rStyle w:val="singlecolumnspanpaddedlinenth-child1"/>
                <w:rFonts w:ascii="Calibri" w:eastAsia="Century Gothic" w:hAnsi="Calibri" w:cs="Calibri"/>
                <w:color w:val="FFFFFF"/>
                <w:sz w:val="22"/>
                <w:szCs w:val="22"/>
              </w:rPr>
            </w:pPr>
            <w:r w:rsidRPr="00CF377F">
              <w:rPr>
                <w:rStyle w:val="singlecolumnspanpaddedlinenth-child1"/>
                <w:rFonts w:ascii="Calibri" w:eastAsia="Century Gothic" w:hAnsi="Calibri" w:cs="Calibri"/>
                <w:color w:val="FFFFFF"/>
                <w:sz w:val="22"/>
                <w:szCs w:val="22"/>
              </w:rPr>
              <w:t>Very Good</w:t>
            </w:r>
          </w:p>
          <w:p w14:paraId="133D28C9" w14:textId="77777777" w:rsidR="00B65FDF" w:rsidRPr="00CF377F" w:rsidRDefault="00B65FDF" w:rsidP="007A0237">
            <w:pPr>
              <w:pStyle w:val="p"/>
              <w:spacing w:before="200" w:line="360" w:lineRule="atLeast"/>
              <w:ind w:left="300" w:right="300"/>
              <w:rPr>
                <w:rStyle w:val="singlecolumnspanpaddedlinenth-child1"/>
                <w:rFonts w:ascii="Calibri" w:eastAsia="Century Gothic" w:hAnsi="Calibri" w:cs="Calibri"/>
                <w:color w:val="FFFFFF"/>
                <w:sz w:val="22"/>
                <w:szCs w:val="22"/>
              </w:rPr>
            </w:pPr>
            <w:r w:rsidRPr="00B65FDF">
              <w:rPr>
                <w:rStyle w:val="singlecolumnspanpaddedlinenth-child1"/>
                <w:rFonts w:ascii="Calibri" w:eastAsia="Century Gothic" w:hAnsi="Calibri" w:cs="Calibri"/>
                <w:color w:val="FFFFFF"/>
                <w:sz w:val="22"/>
                <w:szCs w:val="22"/>
              </w:rPr>
              <w:t>Docker and Kubernetes</w:t>
            </w:r>
          </w:p>
          <w:p w14:paraId="2C525926" w14:textId="77777777" w:rsidR="007A0237" w:rsidRPr="00CF377F" w:rsidRDefault="007A0237" w:rsidP="007A0237">
            <w:pPr>
              <w:pStyle w:val="ratvcontainer"/>
              <w:ind w:left="300" w:right="300"/>
              <w:rPr>
                <w:rStyle w:val="divdocumentleft-box"/>
                <w:rFonts w:ascii="Calibri" w:eastAsia="Century Gothic" w:hAnsi="Calibri" w:cs="Calibri"/>
                <w:sz w:val="22"/>
                <w:szCs w:val="22"/>
                <w:shd w:val="clear" w:color="auto" w:fill="auto"/>
              </w:rPr>
            </w:pPr>
            <w:r w:rsidRPr="00CF377F">
              <w:rPr>
                <w:rStyle w:val="divdocumentleft-box"/>
                <w:rFonts w:ascii="Calibri" w:eastAsia="Century Gothic" w:hAnsi="Calibri" w:cs="Calibri"/>
                <w:noProof/>
                <w:sz w:val="22"/>
                <w:szCs w:val="22"/>
                <w:shd w:val="clear" w:color="auto" w:fill="auto"/>
                <w:lang w:val="en-GB" w:eastAsia="en-GB"/>
              </w:rPr>
              <w:drawing>
                <wp:inline distT="0" distB="0" distL="0" distR="0" wp14:anchorId="20AFBFE1" wp14:editId="1160D928">
                  <wp:extent cx="1941329" cy="89466"/>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10" cstate="print"/>
                          <a:stretch>
                            <a:fillRect/>
                          </a:stretch>
                        </pic:blipFill>
                        <pic:spPr>
                          <a:xfrm>
                            <a:off x="0" y="0"/>
                            <a:ext cx="1941329" cy="89466"/>
                          </a:xfrm>
                          <a:prstGeom prst="rect">
                            <a:avLst/>
                          </a:prstGeom>
                        </pic:spPr>
                      </pic:pic>
                    </a:graphicData>
                  </a:graphic>
                </wp:inline>
              </w:drawing>
            </w:r>
          </w:p>
          <w:p w14:paraId="2E1AEB8F" w14:textId="467D5910" w:rsidR="007A0237" w:rsidRPr="00CF377F" w:rsidRDefault="0000711D" w:rsidP="00E033F8">
            <w:pPr>
              <w:pStyle w:val="txtright"/>
              <w:spacing w:line="360" w:lineRule="atLeast"/>
              <w:ind w:left="300" w:right="300"/>
              <w:rPr>
                <w:rStyle w:val="divdocumentleft-box"/>
                <w:rFonts w:ascii="Calibri" w:eastAsia="Century Gothic" w:hAnsi="Calibri" w:cs="Calibri"/>
                <w:sz w:val="22"/>
                <w:szCs w:val="22"/>
                <w:shd w:val="clear" w:color="auto" w:fill="auto"/>
              </w:rPr>
            </w:pPr>
            <w:r>
              <w:rPr>
                <w:rStyle w:val="singlecolumnspanpaddedlinenth-child1"/>
                <w:rFonts w:ascii="Calibri" w:eastAsia="Century Gothic" w:hAnsi="Calibri" w:cs="Calibri"/>
                <w:color w:val="FFFFFF"/>
                <w:sz w:val="22"/>
                <w:szCs w:val="22"/>
              </w:rPr>
              <w:t>Moderate</w:t>
            </w:r>
          </w:p>
          <w:p w14:paraId="59CB9481" w14:textId="64F9FB61" w:rsidR="00FF3702" w:rsidRDefault="00FF3702" w:rsidP="00FF3702">
            <w:pPr>
              <w:pStyle w:val="txtright"/>
              <w:spacing w:line="360" w:lineRule="atLeast"/>
              <w:ind w:left="300" w:right="300"/>
              <w:rPr>
                <w:rStyle w:val="singlecolumnspanpaddedlinenth-child1"/>
                <w:rFonts w:ascii="Calibri" w:eastAsia="Century Gothic" w:hAnsi="Calibri" w:cs="Calibri"/>
                <w:color w:val="FFFFFF"/>
                <w:sz w:val="22"/>
                <w:szCs w:val="22"/>
              </w:rPr>
            </w:pP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F85C8C" w:rsidRPr="00CF377F" w14:paraId="0125F3F1" w14:textId="77777777" w:rsidTr="00357594">
              <w:trPr>
                <w:tblCellSpacing w:w="0" w:type="dxa"/>
              </w:trPr>
              <w:tc>
                <w:tcPr>
                  <w:tcW w:w="5000" w:type="pct"/>
                  <w:shd w:val="clear" w:color="auto" w:fill="00315C"/>
                  <w:tcMar>
                    <w:top w:w="60" w:type="dxa"/>
                    <w:left w:w="80" w:type="dxa"/>
                    <w:bottom w:w="60" w:type="dxa"/>
                    <w:right w:w="80" w:type="dxa"/>
                  </w:tcMar>
                  <w:vAlign w:val="bottom"/>
                  <w:hideMark/>
                </w:tcPr>
                <w:p w14:paraId="615125DA" w14:textId="15DFC4D3" w:rsidR="00F85C8C" w:rsidRPr="00F85C8C" w:rsidRDefault="00F85C8C" w:rsidP="00F85C8C">
                  <w:pPr>
                    <w:pStyle w:val="divdocumentleft-boxdivsectiontitleParagraph"/>
                    <w:shd w:val="clear" w:color="auto" w:fill="auto"/>
                    <w:spacing w:line="380" w:lineRule="atLeast"/>
                    <w:ind w:left="240" w:right="240"/>
                    <w:rPr>
                      <w:rStyle w:val="divdocumentleft-boxdivsectiontitle"/>
                      <w:rFonts w:ascii="Calibri" w:eastAsia="Century Gothic" w:hAnsi="Calibri" w:cs="Calibri"/>
                      <w:b/>
                      <w:bCs/>
                      <w:color w:val="FFFFFF" w:themeColor="background1"/>
                      <w:sz w:val="32"/>
                      <w:szCs w:val="32"/>
                      <w:shd w:val="clear" w:color="auto" w:fill="auto"/>
                    </w:rPr>
                  </w:pPr>
                  <w:r w:rsidRPr="00F85C8C">
                    <w:rPr>
                      <w:rStyle w:val="divdocumentleft-boxdivsectiontitle"/>
                      <w:rFonts w:ascii="Calibri" w:eastAsia="Century Gothic" w:hAnsi="Calibri" w:cs="Calibri"/>
                      <w:b/>
                      <w:bCs/>
                      <w:color w:val="FFFFFF" w:themeColor="background1"/>
                      <w:sz w:val="32"/>
                      <w:szCs w:val="32"/>
                      <w:shd w:val="clear" w:color="auto" w:fill="auto"/>
                    </w:rPr>
                    <w:t>Certifications</w:t>
                  </w:r>
                  <w:r w:rsidR="001029D9">
                    <w:rPr>
                      <w:rStyle w:val="divdocumentleft-boxdivsectiontitle"/>
                      <w:rFonts w:ascii="Calibri" w:eastAsia="Century Gothic" w:hAnsi="Calibri" w:cs="Calibri"/>
                      <w:b/>
                      <w:bCs/>
                      <w:color w:val="FFFFFF" w:themeColor="background1"/>
                      <w:sz w:val="32"/>
                      <w:szCs w:val="32"/>
                      <w:shd w:val="clear" w:color="auto" w:fill="auto"/>
                    </w:rPr>
                    <w:t>:</w:t>
                  </w:r>
                </w:p>
              </w:tc>
            </w:tr>
          </w:tbl>
          <w:p w14:paraId="652D9D04" w14:textId="461C79D2" w:rsidR="00F85C8C" w:rsidRDefault="007D2CE3" w:rsidP="007D2CE3">
            <w:pPr>
              <w:pStyle w:val="txtright"/>
              <w:spacing w:line="360" w:lineRule="atLeast"/>
              <w:ind w:right="300"/>
              <w:jc w:val="left"/>
            </w:pPr>
            <w:r>
              <w:rPr>
                <w:rStyle w:val="singlecolumnspanpaddedlinenth-child1"/>
                <w:rFonts w:ascii="Calibri" w:eastAsia="Century Gothic" w:hAnsi="Calibri" w:cs="Calibri"/>
                <w:color w:val="FFFFFF"/>
                <w:sz w:val="22"/>
                <w:szCs w:val="22"/>
              </w:rPr>
              <w:t xml:space="preserve"> </w:t>
            </w:r>
          </w:p>
          <w:p w14:paraId="4D7A3E5C" w14:textId="7E5659A3" w:rsidR="00353D10" w:rsidRDefault="00353D10" w:rsidP="007D2CE3">
            <w:pPr>
              <w:pStyle w:val="txtright"/>
              <w:spacing w:line="360" w:lineRule="atLeast"/>
              <w:ind w:right="300"/>
              <w:jc w:val="left"/>
              <w:rPr>
                <w:rStyle w:val="singlecolumnspanpaddedlinenth-child1"/>
                <w:rFonts w:ascii="Calibri" w:eastAsia="Century Gothic" w:hAnsi="Calibri" w:cs="Calibri"/>
                <w:color w:val="FFFFFF"/>
                <w:sz w:val="22"/>
                <w:szCs w:val="22"/>
              </w:rPr>
            </w:pPr>
            <w:r>
              <w:t xml:space="preserve">  </w:t>
            </w:r>
            <w:r w:rsidR="00902E26">
              <w:t xml:space="preserve">  </w:t>
            </w:r>
            <w:r>
              <w:t xml:space="preserve"> </w:t>
            </w:r>
            <w:r w:rsidR="002F7510">
              <w:object w:dxaOrig="1584" w:dyaOrig="1668" w14:anchorId="2FB11E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0.2pt;height:81pt" o:ole="">
                  <v:imagedata r:id="rId11" o:title=""/>
                </v:shape>
                <o:OLEObject Type="Embed" ProgID="PBrush" ShapeID="_x0000_i1028" DrawAspect="Content" ObjectID="_1696754362" r:id="rId12"/>
              </w:object>
            </w:r>
            <w:r>
              <w:t xml:space="preserve">    </w:t>
            </w:r>
            <w:r w:rsidR="002F7510">
              <w:object w:dxaOrig="1584" w:dyaOrig="1674" w14:anchorId="2646E76C">
                <v:shape id="_x0000_i1029" type="#_x0000_t75" style="width:70.5pt;height:80.4pt" o:ole="">
                  <v:imagedata r:id="rId13" o:title=""/>
                </v:shape>
                <o:OLEObject Type="Embed" ProgID="PBrush" ShapeID="_x0000_i1029" DrawAspect="Content" ObjectID="_1696754363" r:id="rId14"/>
              </w:object>
            </w:r>
            <w:r>
              <w:t xml:space="preserve"> </w:t>
            </w:r>
          </w:p>
          <w:p w14:paraId="3089669D" w14:textId="7E3BBD08" w:rsidR="00F85C8C" w:rsidRDefault="00F85C8C" w:rsidP="00F85C8C">
            <w:pPr>
              <w:pStyle w:val="txtright"/>
              <w:spacing w:line="360" w:lineRule="atLeast"/>
              <w:ind w:left="300" w:right="300"/>
              <w:jc w:val="left"/>
              <w:rPr>
                <w:rStyle w:val="singlecolumnspanpaddedlinenth-child1"/>
                <w:rFonts w:ascii="Calibri" w:eastAsia="Century Gothic" w:hAnsi="Calibri" w:cs="Calibri"/>
                <w:color w:val="FFFFFF"/>
                <w:sz w:val="22"/>
                <w:szCs w:val="22"/>
              </w:rPr>
            </w:pPr>
          </w:p>
          <w:p w14:paraId="54CFE3E6" w14:textId="77777777" w:rsidR="00E57058" w:rsidRDefault="00E57058" w:rsidP="00F85C8C">
            <w:pPr>
              <w:pStyle w:val="txtright"/>
              <w:spacing w:line="360" w:lineRule="atLeast"/>
              <w:ind w:left="300" w:right="300"/>
              <w:jc w:val="left"/>
              <w:rPr>
                <w:rStyle w:val="singlecolumnspanpaddedlinenth-child1"/>
                <w:rFonts w:ascii="Calibri" w:eastAsia="Century Gothic" w:hAnsi="Calibri" w:cs="Calibri"/>
                <w:color w:val="FFFFFF"/>
                <w:sz w:val="22"/>
                <w:szCs w:val="22"/>
              </w:rPr>
            </w:pPr>
          </w:p>
          <w:p w14:paraId="048970E7" w14:textId="54899F1C" w:rsidR="00F85C8C" w:rsidRDefault="00B5159E" w:rsidP="00B5159E">
            <w:pPr>
              <w:pStyle w:val="txtright"/>
              <w:spacing w:line="360" w:lineRule="atLeast"/>
              <w:ind w:right="300"/>
              <w:jc w:val="left"/>
              <w:rPr>
                <w:rStyle w:val="singlecolumnspanpaddedlinenth-child1"/>
                <w:rFonts w:ascii="Calibri" w:eastAsia="Century Gothic" w:hAnsi="Calibri" w:cs="Calibri"/>
                <w:color w:val="FFFFFF"/>
                <w:sz w:val="22"/>
                <w:szCs w:val="22"/>
              </w:rPr>
            </w:pPr>
            <w:r>
              <w:rPr>
                <w:rStyle w:val="singlecolumnspanpaddedlinenth-child1"/>
                <w:rFonts w:ascii="Calibri" w:eastAsia="Century Gothic" w:hAnsi="Calibri" w:cs="Calibri"/>
                <w:color w:val="FFFFFF"/>
                <w:sz w:val="22"/>
                <w:szCs w:val="22"/>
              </w:rPr>
              <w:t xml:space="preserve">  </w:t>
            </w:r>
            <w:r w:rsidR="00902E26">
              <w:rPr>
                <w:rStyle w:val="singlecolumnspanpaddedlinenth-child1"/>
                <w:rFonts w:ascii="Calibri" w:eastAsia="Century Gothic" w:hAnsi="Calibri" w:cs="Calibri"/>
                <w:color w:val="FFFFFF"/>
                <w:sz w:val="22"/>
                <w:szCs w:val="22"/>
              </w:rPr>
              <w:t xml:space="preserve">   </w:t>
            </w:r>
            <w:r>
              <w:rPr>
                <w:rStyle w:val="singlecolumnspanpaddedlinenth-child1"/>
                <w:rFonts w:ascii="Calibri" w:eastAsia="Century Gothic" w:hAnsi="Calibri" w:cs="Calibri"/>
                <w:color w:val="FFFFFF"/>
                <w:sz w:val="22"/>
                <w:szCs w:val="22"/>
              </w:rPr>
              <w:t xml:space="preserve"> </w:t>
            </w:r>
            <w:r w:rsidR="002F7510">
              <w:object w:dxaOrig="1632" w:dyaOrig="1632" w14:anchorId="58A49616">
                <v:shape id="_x0000_i1030" type="#_x0000_t75" style="width:72.9pt;height:77.1pt" o:ole="">
                  <v:imagedata r:id="rId15" o:title=""/>
                </v:shape>
                <o:OLEObject Type="Embed" ProgID="PBrush" ShapeID="_x0000_i1030" DrawAspect="Content" ObjectID="_1696754364" r:id="rId16"/>
              </w:object>
            </w:r>
            <w:r w:rsidR="00FB5693">
              <w:t xml:space="preserve">  </w:t>
            </w:r>
            <w:r w:rsidR="002F7510">
              <w:t xml:space="preserve"> </w:t>
            </w:r>
            <w:r w:rsidR="00FB5693">
              <w:t xml:space="preserve"> </w:t>
            </w:r>
            <w:r w:rsidR="002F7510">
              <w:object w:dxaOrig="1374" w:dyaOrig="1674" w14:anchorId="52F995FA">
                <v:shape id="_x0000_i1031" type="#_x0000_t75" style="width:68.7pt;height:76.8pt" o:ole="">
                  <v:imagedata r:id="rId17" o:title=""/>
                </v:shape>
                <o:OLEObject Type="Embed" ProgID="PBrush" ShapeID="_x0000_i1031" DrawAspect="Content" ObjectID="_1696754365" r:id="rId18"/>
              </w:object>
            </w:r>
          </w:p>
          <w:p w14:paraId="7285D183" w14:textId="4666E278" w:rsidR="00B5159E" w:rsidRDefault="00B5159E" w:rsidP="00F85C8C">
            <w:pPr>
              <w:pStyle w:val="txtright"/>
              <w:spacing w:line="360" w:lineRule="atLeast"/>
              <w:ind w:left="300" w:right="300"/>
              <w:jc w:val="left"/>
              <w:rPr>
                <w:rStyle w:val="singlecolumnspanpaddedlinenth-child1"/>
                <w:rFonts w:ascii="Calibri" w:eastAsia="Century Gothic" w:hAnsi="Calibri" w:cs="Calibri"/>
                <w:color w:val="FFFFFF"/>
                <w:sz w:val="22"/>
                <w:szCs w:val="22"/>
              </w:rPr>
            </w:pPr>
          </w:p>
          <w:p w14:paraId="740AEF5B" w14:textId="77777777" w:rsidR="00E57058" w:rsidRDefault="00E57058" w:rsidP="00F85C8C">
            <w:pPr>
              <w:pStyle w:val="txtright"/>
              <w:spacing w:line="360" w:lineRule="atLeast"/>
              <w:ind w:left="300" w:right="300"/>
              <w:jc w:val="left"/>
              <w:rPr>
                <w:rStyle w:val="singlecolumnspanpaddedlinenth-child1"/>
                <w:rFonts w:ascii="Calibri" w:eastAsia="Century Gothic" w:hAnsi="Calibri" w:cs="Calibri"/>
                <w:color w:val="FFFFFF"/>
                <w:sz w:val="22"/>
                <w:szCs w:val="22"/>
              </w:rPr>
            </w:pPr>
          </w:p>
          <w:p w14:paraId="709DB245" w14:textId="510C00DA" w:rsidR="00B5159E" w:rsidRDefault="00BB16EE" w:rsidP="00F85C8C">
            <w:pPr>
              <w:pStyle w:val="txtright"/>
              <w:spacing w:line="360" w:lineRule="atLeast"/>
              <w:ind w:left="300" w:right="300"/>
              <w:jc w:val="left"/>
              <w:rPr>
                <w:rStyle w:val="singlecolumnspanpaddedlinenth-child1"/>
                <w:rFonts w:ascii="Calibri" w:eastAsia="Century Gothic" w:hAnsi="Calibri" w:cs="Calibri"/>
                <w:color w:val="FFFFFF"/>
                <w:sz w:val="22"/>
                <w:szCs w:val="22"/>
              </w:rPr>
            </w:pPr>
            <w:r>
              <w:object w:dxaOrig="1332" w:dyaOrig="1656" w14:anchorId="2D71DBB1">
                <v:shape id="_x0000_i1032" type="#_x0000_t75" style="width:70.8pt;height:81pt" o:ole="">
                  <v:imagedata r:id="rId19" o:title=""/>
                </v:shape>
                <o:OLEObject Type="Embed" ProgID="PBrush" ShapeID="_x0000_i1032" DrawAspect="Content" ObjectID="_1696754366" r:id="rId20"/>
              </w:object>
            </w:r>
            <w:r w:rsidR="00C10AD4">
              <w:t xml:space="preserve">  </w:t>
            </w:r>
            <w:r w:rsidR="002F7510">
              <w:t xml:space="preserve"> </w:t>
            </w:r>
            <w:r w:rsidR="00C10AD4">
              <w:t xml:space="preserve"> </w:t>
            </w:r>
            <w:r w:rsidR="002F7510">
              <w:object w:dxaOrig="1332" w:dyaOrig="1668" w14:anchorId="71CDEB2E">
                <v:shape id="_x0000_i1033" type="#_x0000_t75" style="width:70.2pt;height:81pt" o:ole="">
                  <v:imagedata r:id="rId21" o:title=""/>
                </v:shape>
                <o:OLEObject Type="Embed" ProgID="PBrush" ShapeID="_x0000_i1033" DrawAspect="Content" ObjectID="_1696754367" r:id="rId22"/>
              </w:object>
            </w:r>
          </w:p>
          <w:p w14:paraId="1CE3917D" w14:textId="7DF382E2" w:rsidR="00F85C8C" w:rsidRDefault="00F85C8C" w:rsidP="00F85C8C">
            <w:pPr>
              <w:pStyle w:val="txtright"/>
              <w:spacing w:line="360" w:lineRule="atLeast"/>
              <w:ind w:left="300" w:right="300"/>
              <w:jc w:val="left"/>
              <w:rPr>
                <w:rStyle w:val="singlecolumnspanpaddedlinenth-child1"/>
                <w:rFonts w:ascii="Calibri" w:eastAsia="Century Gothic" w:hAnsi="Calibri" w:cs="Calibri"/>
                <w:color w:val="FFFFFF"/>
                <w:sz w:val="22"/>
                <w:szCs w:val="22"/>
              </w:rPr>
            </w:pPr>
          </w:p>
          <w:p w14:paraId="01F125CC" w14:textId="77777777" w:rsidR="00007093" w:rsidRDefault="00007093" w:rsidP="00F85C8C">
            <w:pPr>
              <w:pStyle w:val="txtright"/>
              <w:spacing w:line="360" w:lineRule="atLeast"/>
              <w:ind w:left="300" w:right="300"/>
              <w:jc w:val="left"/>
              <w:rPr>
                <w:rStyle w:val="singlecolumnspanpaddedlinenth-child1"/>
                <w:rFonts w:ascii="Calibri" w:eastAsia="Century Gothic" w:hAnsi="Calibri" w:cs="Calibri"/>
                <w:color w:val="FFFFFF"/>
                <w:sz w:val="22"/>
                <w:szCs w:val="22"/>
              </w:rPr>
            </w:pP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83594D" w:rsidRPr="00CF377F" w14:paraId="7876B627" w14:textId="77777777" w:rsidTr="0046689F">
              <w:trPr>
                <w:tblCellSpacing w:w="0" w:type="dxa"/>
              </w:trPr>
              <w:tc>
                <w:tcPr>
                  <w:tcW w:w="5000" w:type="pct"/>
                  <w:shd w:val="clear" w:color="auto" w:fill="00315C"/>
                  <w:tcMar>
                    <w:top w:w="60" w:type="dxa"/>
                    <w:left w:w="80" w:type="dxa"/>
                    <w:bottom w:w="60" w:type="dxa"/>
                    <w:right w:w="80" w:type="dxa"/>
                  </w:tcMar>
                  <w:vAlign w:val="bottom"/>
                  <w:hideMark/>
                </w:tcPr>
                <w:p w14:paraId="720D049C" w14:textId="0F9DDEBE" w:rsidR="0083594D" w:rsidRPr="00CF377F" w:rsidRDefault="00C02E8F" w:rsidP="0046689F">
                  <w:pPr>
                    <w:pStyle w:val="divdocumentleft-boxdivsectiontitleParagraph"/>
                    <w:shd w:val="clear" w:color="auto" w:fill="auto"/>
                    <w:spacing w:line="380" w:lineRule="atLeast"/>
                    <w:ind w:left="240" w:right="240"/>
                    <w:rPr>
                      <w:rStyle w:val="divdocumentleft-boxdivsectiontitle"/>
                      <w:rFonts w:ascii="Calibri" w:eastAsia="Century Gothic" w:hAnsi="Calibri" w:cs="Calibri"/>
                      <w:b/>
                      <w:bCs/>
                      <w:color w:val="FFFFFF"/>
                      <w:sz w:val="32"/>
                      <w:szCs w:val="32"/>
                      <w:shd w:val="clear" w:color="auto" w:fill="auto"/>
                    </w:rPr>
                  </w:pPr>
                  <w:r>
                    <w:rPr>
                      <w:rStyle w:val="divdocumentleft-boxdivsectiontitle"/>
                      <w:rFonts w:ascii="Calibri" w:eastAsia="Century Gothic" w:hAnsi="Calibri" w:cs="Calibri"/>
                      <w:b/>
                      <w:bCs/>
                      <w:color w:val="FFFFFF"/>
                      <w:sz w:val="32"/>
                      <w:szCs w:val="32"/>
                      <w:shd w:val="clear" w:color="auto" w:fill="auto"/>
                    </w:rPr>
                    <w:t>Learnings</w:t>
                  </w:r>
                  <w:r w:rsidR="00FD650A">
                    <w:rPr>
                      <w:rStyle w:val="divdocumentleft-boxdivsectiontitle"/>
                      <w:rFonts w:ascii="Calibri" w:eastAsia="Century Gothic" w:hAnsi="Calibri" w:cs="Calibri"/>
                      <w:b/>
                      <w:bCs/>
                      <w:color w:val="FFFFFF"/>
                      <w:sz w:val="32"/>
                      <w:szCs w:val="32"/>
                      <w:shd w:val="clear" w:color="auto" w:fill="auto"/>
                    </w:rPr>
                    <w:t>:</w:t>
                  </w:r>
                </w:p>
              </w:tc>
            </w:tr>
          </w:tbl>
          <w:p w14:paraId="7D36DC24" w14:textId="4333DA66" w:rsidR="00C02E8F" w:rsidRDefault="00C02E8F" w:rsidP="00C02E8F">
            <w:pPr>
              <w:pStyle w:val="divdocumentsectiongapdiv"/>
              <w:numPr>
                <w:ilvl w:val="0"/>
                <w:numId w:val="10"/>
              </w:numPr>
              <w:rPr>
                <w:rStyle w:val="divdocumentleft-box"/>
                <w:rFonts w:ascii="Calibri" w:eastAsia="Century Gothic" w:hAnsi="Calibri" w:cs="Calibri"/>
                <w:shd w:val="clear" w:color="auto" w:fill="auto"/>
              </w:rPr>
            </w:pPr>
            <w:r w:rsidRPr="00C02E8F">
              <w:rPr>
                <w:rStyle w:val="divdocumentleft-box"/>
                <w:rFonts w:ascii="Calibri" w:eastAsia="Century Gothic" w:hAnsi="Calibri" w:cs="Calibri"/>
                <w:shd w:val="clear" w:color="auto" w:fill="auto"/>
              </w:rPr>
              <w:t>Agile Way of Working Foundation</w:t>
            </w:r>
          </w:p>
          <w:p w14:paraId="374E5A4A" w14:textId="2EC44B08" w:rsidR="00007093" w:rsidRDefault="00007093" w:rsidP="00C02E8F">
            <w:pPr>
              <w:pStyle w:val="divdocumentsectiongapdiv"/>
              <w:numPr>
                <w:ilvl w:val="0"/>
                <w:numId w:val="10"/>
              </w:numPr>
              <w:rPr>
                <w:rStyle w:val="divdocumentleft-box"/>
                <w:rFonts w:ascii="Calibri" w:eastAsia="Century Gothic" w:hAnsi="Calibri" w:cs="Calibri"/>
                <w:shd w:val="clear" w:color="auto" w:fill="auto"/>
              </w:rPr>
            </w:pPr>
            <w:r>
              <w:rPr>
                <w:rStyle w:val="divdocumentleft-box"/>
                <w:rFonts w:ascii="Calibri" w:eastAsia="Century Gothic" w:hAnsi="Calibri" w:cs="Calibri"/>
                <w:shd w:val="clear" w:color="auto" w:fill="auto"/>
              </w:rPr>
              <w:t>OpenShift to orchestrate Docker and Kubernetes</w:t>
            </w:r>
          </w:p>
          <w:p w14:paraId="3B7F44ED" w14:textId="573F5072" w:rsidR="00007093" w:rsidRDefault="00007093" w:rsidP="00C02E8F">
            <w:pPr>
              <w:pStyle w:val="divdocumentsectiongapdiv"/>
              <w:numPr>
                <w:ilvl w:val="0"/>
                <w:numId w:val="10"/>
              </w:numPr>
              <w:rPr>
                <w:rStyle w:val="divdocumentleft-box"/>
                <w:rFonts w:ascii="Calibri" w:eastAsia="Century Gothic" w:hAnsi="Calibri" w:cs="Calibri"/>
                <w:shd w:val="clear" w:color="auto" w:fill="auto"/>
              </w:rPr>
            </w:pPr>
            <w:r>
              <w:rPr>
                <w:rStyle w:val="divdocumentleft-box"/>
                <w:rFonts w:ascii="Calibri" w:eastAsia="Century Gothic" w:hAnsi="Calibri" w:cs="Calibri"/>
                <w:shd w:val="clear" w:color="auto" w:fill="auto"/>
              </w:rPr>
              <w:t xml:space="preserve">Terraform </w:t>
            </w:r>
            <w:r w:rsidR="00BC22C4">
              <w:rPr>
                <w:rStyle w:val="divdocumentleft-box"/>
                <w:rFonts w:ascii="Calibri" w:eastAsia="Century Gothic" w:hAnsi="Calibri" w:cs="Calibri"/>
                <w:shd w:val="clear" w:color="auto" w:fill="auto"/>
              </w:rPr>
              <w:t xml:space="preserve">for automate the IoC </w:t>
            </w:r>
          </w:p>
          <w:p w14:paraId="217F3AAE" w14:textId="6E9BCB31" w:rsidR="00056BE6" w:rsidRDefault="00C02E8F" w:rsidP="00C02E8F">
            <w:pPr>
              <w:pStyle w:val="divdocumentsectiongapdiv"/>
              <w:numPr>
                <w:ilvl w:val="0"/>
                <w:numId w:val="10"/>
              </w:numPr>
              <w:rPr>
                <w:rStyle w:val="divdocumentleft-box"/>
                <w:rFonts w:ascii="Calibri" w:eastAsia="Century Gothic" w:hAnsi="Calibri" w:cs="Calibri"/>
                <w:shd w:val="clear" w:color="auto" w:fill="auto"/>
              </w:rPr>
            </w:pPr>
            <w:r w:rsidRPr="00C02E8F">
              <w:rPr>
                <w:rStyle w:val="divdocumentleft-box"/>
                <w:rFonts w:ascii="Calibri" w:eastAsia="Century Gothic" w:hAnsi="Calibri" w:cs="Calibri"/>
                <w:shd w:val="clear" w:color="auto" w:fill="auto"/>
              </w:rPr>
              <w:t>Developing Solutions for Microsoft Azure</w:t>
            </w:r>
          </w:p>
          <w:p w14:paraId="28FAE640" w14:textId="6786BF4B" w:rsidR="00727CDF" w:rsidRDefault="00727CDF" w:rsidP="00727CDF">
            <w:pPr>
              <w:pStyle w:val="divdocumentsectiongapdiv"/>
              <w:numPr>
                <w:ilvl w:val="0"/>
                <w:numId w:val="10"/>
              </w:numPr>
              <w:rPr>
                <w:rStyle w:val="divdocumentleft-box"/>
                <w:rFonts w:ascii="Calibri" w:eastAsia="Century Gothic" w:hAnsi="Calibri" w:cs="Calibri"/>
                <w:shd w:val="clear" w:color="auto" w:fill="auto"/>
              </w:rPr>
            </w:pPr>
            <w:r>
              <w:rPr>
                <w:rStyle w:val="divdocumentleft-box"/>
                <w:rFonts w:ascii="Calibri" w:eastAsia="Century Gothic" w:hAnsi="Calibri" w:cs="Calibri"/>
                <w:shd w:val="clear" w:color="auto" w:fill="auto"/>
              </w:rPr>
              <w:t xml:space="preserve">Problem </w:t>
            </w:r>
            <w:r w:rsidRPr="00C02E8F">
              <w:rPr>
                <w:rStyle w:val="divdocumentleft-box"/>
                <w:rFonts w:ascii="Calibri" w:eastAsia="Century Gothic" w:hAnsi="Calibri" w:cs="Calibri"/>
                <w:shd w:val="clear" w:color="auto" w:fill="auto"/>
              </w:rPr>
              <w:t>solving and Decision</w:t>
            </w:r>
            <w:r>
              <w:rPr>
                <w:rStyle w:val="divdocumentleft-box"/>
                <w:rFonts w:ascii="Calibri" w:eastAsia="Century Gothic" w:hAnsi="Calibri" w:cs="Calibri"/>
                <w:shd w:val="clear" w:color="auto" w:fill="auto"/>
              </w:rPr>
              <w:t xml:space="preserve"> </w:t>
            </w:r>
            <w:r w:rsidRPr="00C02E8F">
              <w:rPr>
                <w:rStyle w:val="divdocumentleft-box"/>
                <w:rFonts w:ascii="Calibri" w:eastAsia="Century Gothic" w:hAnsi="Calibri" w:cs="Calibri"/>
                <w:shd w:val="clear" w:color="auto" w:fill="auto"/>
              </w:rPr>
              <w:t>making for Business</w:t>
            </w:r>
          </w:p>
          <w:p w14:paraId="502554D2" w14:textId="77777777" w:rsidR="00007093" w:rsidRPr="00236E2C" w:rsidRDefault="00007093" w:rsidP="00007093">
            <w:pPr>
              <w:pStyle w:val="divdocumentsectiongapdiv"/>
              <w:numPr>
                <w:ilvl w:val="0"/>
                <w:numId w:val="10"/>
              </w:numPr>
              <w:rPr>
                <w:rStyle w:val="divdocumentleft-box"/>
                <w:rFonts w:ascii="Calibri" w:eastAsia="Century Gothic" w:hAnsi="Calibri" w:cs="Calibri"/>
                <w:shd w:val="clear" w:color="auto" w:fill="auto"/>
              </w:rPr>
            </w:pPr>
            <w:r w:rsidRPr="00C02E8F">
              <w:rPr>
                <w:rStyle w:val="divdocumentleft-box"/>
                <w:rFonts w:ascii="Calibri" w:eastAsia="Century Gothic" w:hAnsi="Calibri" w:cs="Calibri"/>
                <w:shd w:val="clear" w:color="auto" w:fill="auto"/>
              </w:rPr>
              <w:t>BigData and Hadoop Ecosystems_Foundation</w:t>
            </w:r>
          </w:p>
          <w:p w14:paraId="0CC98C50" w14:textId="77777777" w:rsidR="00007093" w:rsidRPr="00727CDF" w:rsidRDefault="00007093" w:rsidP="00007093">
            <w:pPr>
              <w:pStyle w:val="divdocumentsectiongapdiv"/>
              <w:ind w:left="720"/>
              <w:rPr>
                <w:rStyle w:val="divdocumentleft-box"/>
                <w:rFonts w:ascii="Calibri" w:eastAsia="Century Gothic" w:hAnsi="Calibri" w:cs="Calibri"/>
                <w:shd w:val="clear" w:color="auto" w:fill="auto"/>
              </w:rPr>
            </w:pPr>
          </w:p>
          <w:p w14:paraId="3C5FF234" w14:textId="628D6720" w:rsidR="00056BE6" w:rsidRDefault="00056BE6">
            <w:pPr>
              <w:pStyle w:val="divdocumentsectiongapdiv"/>
              <w:rPr>
                <w:rStyle w:val="divdocumentleft-box"/>
                <w:rFonts w:ascii="Calibri" w:eastAsia="Century Gothic" w:hAnsi="Calibri" w:cs="Calibri"/>
                <w:sz w:val="14"/>
                <w:szCs w:val="14"/>
                <w:shd w:val="clear" w:color="auto" w:fill="auto"/>
              </w:rPr>
            </w:pPr>
          </w:p>
          <w:p w14:paraId="65BA1435" w14:textId="2EA63070" w:rsidR="00E57058" w:rsidRDefault="00E57058">
            <w:pPr>
              <w:pStyle w:val="divdocumentsectiongapdiv"/>
              <w:rPr>
                <w:rStyle w:val="divdocumentleft-box"/>
                <w:rFonts w:ascii="Calibri" w:eastAsia="Century Gothic" w:hAnsi="Calibri" w:cs="Calibri"/>
                <w:sz w:val="14"/>
                <w:szCs w:val="14"/>
                <w:shd w:val="clear" w:color="auto" w:fill="auto"/>
              </w:rPr>
            </w:pPr>
          </w:p>
          <w:p w14:paraId="389D03D7" w14:textId="7AA9300F" w:rsidR="00E57058" w:rsidRDefault="00E57058">
            <w:pPr>
              <w:pStyle w:val="divdocumentsectiongapdiv"/>
              <w:rPr>
                <w:rStyle w:val="divdocumentleft-box"/>
                <w:rFonts w:ascii="Calibri" w:eastAsia="Century Gothic" w:hAnsi="Calibri" w:cs="Calibri"/>
                <w:sz w:val="14"/>
                <w:szCs w:val="14"/>
                <w:shd w:val="clear" w:color="auto" w:fill="auto"/>
              </w:rPr>
            </w:pPr>
          </w:p>
          <w:p w14:paraId="47A5B14D" w14:textId="77777777" w:rsidR="00E57058" w:rsidRPr="00CF377F" w:rsidRDefault="00E57058">
            <w:pPr>
              <w:pStyle w:val="divdocumentsectiongapdiv"/>
              <w:rPr>
                <w:rStyle w:val="divdocumentleft-box"/>
                <w:rFonts w:ascii="Calibri" w:eastAsia="Century Gothic" w:hAnsi="Calibri" w:cs="Calibri"/>
                <w:sz w:val="14"/>
                <w:szCs w:val="14"/>
                <w:shd w:val="clear" w:color="auto" w:fill="auto"/>
              </w:rPr>
            </w:pP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354E43" w:rsidRPr="00CF377F" w14:paraId="4A61ABBD" w14:textId="77777777">
              <w:trPr>
                <w:tblCellSpacing w:w="0" w:type="dxa"/>
              </w:trPr>
              <w:tc>
                <w:tcPr>
                  <w:tcW w:w="5000" w:type="pct"/>
                  <w:shd w:val="clear" w:color="auto" w:fill="00315C"/>
                  <w:tcMar>
                    <w:top w:w="60" w:type="dxa"/>
                    <w:left w:w="80" w:type="dxa"/>
                    <w:bottom w:w="60" w:type="dxa"/>
                    <w:right w:w="80" w:type="dxa"/>
                  </w:tcMar>
                  <w:vAlign w:val="bottom"/>
                  <w:hideMark/>
                </w:tcPr>
                <w:p w14:paraId="47DB7D45" w14:textId="39EF4B7A" w:rsidR="00354E43" w:rsidRPr="00CF377F" w:rsidRDefault="00804943">
                  <w:pPr>
                    <w:pStyle w:val="divdocumentleft-boxdivsectiontitleParagraph"/>
                    <w:shd w:val="clear" w:color="auto" w:fill="auto"/>
                    <w:spacing w:line="380" w:lineRule="atLeast"/>
                    <w:ind w:left="240" w:right="240"/>
                    <w:rPr>
                      <w:rStyle w:val="divdocumentleft-boxdivsectiontitle"/>
                      <w:rFonts w:ascii="Calibri" w:eastAsia="Century Gothic" w:hAnsi="Calibri" w:cs="Calibri"/>
                      <w:b/>
                      <w:bCs/>
                      <w:color w:val="FFFFFF"/>
                      <w:sz w:val="32"/>
                      <w:szCs w:val="32"/>
                      <w:shd w:val="clear" w:color="auto" w:fill="auto"/>
                    </w:rPr>
                  </w:pPr>
                  <w:r w:rsidRPr="00804943">
                    <w:rPr>
                      <w:rStyle w:val="divdocumentleft-boxdivsectiontitle"/>
                      <w:rFonts w:ascii="Calibri" w:eastAsia="Century Gothic" w:hAnsi="Calibri" w:cs="Calibri"/>
                      <w:b/>
                      <w:bCs/>
                      <w:color w:val="FFFFFF"/>
                      <w:sz w:val="32"/>
                      <w:szCs w:val="32"/>
                      <w:shd w:val="clear" w:color="auto" w:fill="auto"/>
                    </w:rPr>
                    <w:t>Accomplishments</w:t>
                  </w:r>
                  <w:r w:rsidR="009A5D79">
                    <w:rPr>
                      <w:rStyle w:val="divdocumentleft-boxdivsectiontitle"/>
                      <w:rFonts w:ascii="Calibri" w:eastAsia="Century Gothic" w:hAnsi="Calibri" w:cs="Calibri"/>
                      <w:b/>
                      <w:bCs/>
                      <w:color w:val="FFFFFF"/>
                      <w:sz w:val="32"/>
                      <w:szCs w:val="32"/>
                      <w:shd w:val="clear" w:color="auto" w:fill="auto"/>
                    </w:rPr>
                    <w:t>:</w:t>
                  </w:r>
                </w:p>
              </w:tc>
            </w:tr>
          </w:tbl>
          <w:p w14:paraId="20064C2D" w14:textId="77777777" w:rsidR="00354E43" w:rsidRPr="00CF377F" w:rsidRDefault="0002594F">
            <w:pPr>
              <w:pStyle w:val="left-boxheadinggapdiv"/>
              <w:rPr>
                <w:rStyle w:val="divdocumentleft-box"/>
                <w:rFonts w:ascii="Calibri" w:eastAsia="Century Gothic" w:hAnsi="Calibri" w:cs="Calibri"/>
                <w:shd w:val="clear" w:color="auto" w:fill="auto"/>
              </w:rPr>
            </w:pPr>
            <w:r w:rsidRPr="00CF377F">
              <w:rPr>
                <w:rStyle w:val="divdocumentleft-box"/>
                <w:rFonts w:ascii="Calibri" w:eastAsia="Century Gothic" w:hAnsi="Calibri" w:cs="Calibri"/>
                <w:shd w:val="clear" w:color="auto" w:fill="auto"/>
              </w:rPr>
              <w:t> </w:t>
            </w:r>
          </w:p>
          <w:p w14:paraId="2CA51E02" w14:textId="77777777" w:rsidR="00095979" w:rsidRPr="00095979" w:rsidRDefault="0002594F" w:rsidP="00095979">
            <w:pPr>
              <w:pStyle w:val="divdocumentsectiongapdiv"/>
              <w:numPr>
                <w:ilvl w:val="0"/>
                <w:numId w:val="9"/>
              </w:numPr>
              <w:pBdr>
                <w:left w:val="none" w:sz="0" w:space="15" w:color="auto"/>
                <w:right w:val="none" w:sz="0" w:space="15" w:color="auto"/>
              </w:pBdr>
              <w:rPr>
                <w:rStyle w:val="singlecolumnspanpaddedlinenth-child1"/>
                <w:rFonts w:ascii="Calibri" w:eastAsia="Century Gothic" w:hAnsi="Calibri" w:cs="Calibri"/>
                <w:color w:val="FFFFFF" w:themeColor="background1"/>
              </w:rPr>
            </w:pPr>
            <w:r w:rsidRPr="00095979">
              <w:rPr>
                <w:rStyle w:val="singlecolumnspanpaddedlinenth-child1"/>
                <w:rFonts w:ascii="Calibri" w:eastAsia="Century Gothic" w:hAnsi="Calibri" w:cs="Calibri"/>
                <w:color w:val="FFFFFF" w:themeColor="background1"/>
                <w:sz w:val="22"/>
                <w:szCs w:val="22"/>
              </w:rPr>
              <w:t> </w:t>
            </w:r>
            <w:r w:rsidR="00700EF9">
              <w:rPr>
                <w:rStyle w:val="singlecolumnspanpaddedlinenth-child1"/>
                <w:rFonts w:ascii="Calibri" w:eastAsia="Century Gothic" w:hAnsi="Calibri" w:cs="Calibri"/>
                <w:color w:val="FFFFFF" w:themeColor="background1"/>
              </w:rPr>
              <w:t>5 T</w:t>
            </w:r>
            <w:r w:rsidR="00095979" w:rsidRPr="00095979">
              <w:rPr>
                <w:rStyle w:val="singlecolumnspanpaddedlinenth-child1"/>
                <w:rFonts w:ascii="Calibri" w:eastAsia="Century Gothic" w:hAnsi="Calibri" w:cs="Calibri"/>
                <w:color w:val="FFFFFF" w:themeColor="background1"/>
              </w:rPr>
              <w:t>imes PRIDE Award in Nationwide Building Society.</w:t>
            </w:r>
          </w:p>
          <w:p w14:paraId="557D0D64" w14:textId="77777777" w:rsidR="00095979" w:rsidRDefault="00095979" w:rsidP="00095979">
            <w:pPr>
              <w:pStyle w:val="divdocumentsectiongapdiv"/>
              <w:numPr>
                <w:ilvl w:val="0"/>
                <w:numId w:val="9"/>
              </w:numPr>
              <w:pBdr>
                <w:left w:val="none" w:sz="0" w:space="15" w:color="auto"/>
                <w:right w:val="none" w:sz="0" w:space="15" w:color="auto"/>
              </w:pBdr>
              <w:rPr>
                <w:rStyle w:val="singlecolumnspanpaddedlinenth-child1"/>
                <w:rFonts w:ascii="Calibri" w:eastAsia="Century Gothic" w:hAnsi="Calibri" w:cs="Calibri"/>
                <w:color w:val="FFFFFF" w:themeColor="background1"/>
              </w:rPr>
            </w:pPr>
            <w:r w:rsidRPr="00095979">
              <w:rPr>
                <w:rStyle w:val="singlecolumnspanpaddedlinenth-child1"/>
                <w:rFonts w:ascii="Calibri" w:eastAsia="Century Gothic" w:hAnsi="Calibri" w:cs="Calibri"/>
                <w:color w:val="FFFFFF" w:themeColor="background1"/>
              </w:rPr>
              <w:t>2 time</w:t>
            </w:r>
            <w:r w:rsidR="00E8553E">
              <w:rPr>
                <w:rStyle w:val="singlecolumnspanpaddedlinenth-child1"/>
                <w:rFonts w:ascii="Calibri" w:eastAsia="Century Gothic" w:hAnsi="Calibri" w:cs="Calibri"/>
                <w:color w:val="FFFFFF" w:themeColor="background1"/>
              </w:rPr>
              <w:t>s</w:t>
            </w:r>
            <w:r w:rsidRPr="00095979">
              <w:rPr>
                <w:rStyle w:val="singlecolumnspanpaddedlinenth-child1"/>
                <w:rFonts w:ascii="Calibri" w:eastAsia="Century Gothic" w:hAnsi="Calibri" w:cs="Calibri"/>
                <w:color w:val="FFFFFF" w:themeColor="background1"/>
              </w:rPr>
              <w:t xml:space="preserve"> On the Spot Award in YBS.</w:t>
            </w:r>
          </w:p>
          <w:p w14:paraId="397786ED" w14:textId="77777777" w:rsidR="00E8553E" w:rsidRPr="00B31DA1" w:rsidRDefault="00E8553E" w:rsidP="00095979">
            <w:pPr>
              <w:pStyle w:val="divdocumentsectiongapdiv"/>
              <w:numPr>
                <w:ilvl w:val="0"/>
                <w:numId w:val="9"/>
              </w:numPr>
              <w:pBdr>
                <w:left w:val="none" w:sz="0" w:space="15" w:color="auto"/>
                <w:right w:val="none" w:sz="0" w:space="15" w:color="auto"/>
              </w:pBdr>
              <w:rPr>
                <w:rStyle w:val="singlecolumnspanpaddedlinenth-child1"/>
                <w:rFonts w:ascii="Calibri" w:eastAsia="Century Gothic" w:hAnsi="Calibri" w:cs="Calibri"/>
                <w:color w:val="FFFFFF" w:themeColor="background1"/>
              </w:rPr>
            </w:pPr>
            <w:r w:rsidRPr="00B31DA1">
              <w:rPr>
                <w:rStyle w:val="singlecolumnspanpaddedlinenth-child1"/>
                <w:rFonts w:ascii="Calibri" w:eastAsia="Century Gothic" w:hAnsi="Calibri" w:cs="Calibri"/>
                <w:color w:val="FFFFFF" w:themeColor="background1"/>
              </w:rPr>
              <w:t xml:space="preserve">2 Times </w:t>
            </w:r>
            <w:r w:rsidRPr="00B31DA1">
              <w:rPr>
                <w:rStyle w:val="singlecolumnspanpaddedlinenth-child1"/>
                <w:rFonts w:ascii="Calibri" w:eastAsia="Century Gothic" w:hAnsi="Calibri"/>
                <w:color w:val="FFFFFF" w:themeColor="background1"/>
              </w:rPr>
              <w:t>Service &amp; Commitment Award</w:t>
            </w:r>
          </w:p>
          <w:p w14:paraId="39800485" w14:textId="77777777" w:rsidR="00095979" w:rsidRPr="00095979" w:rsidRDefault="00095979" w:rsidP="00095979">
            <w:pPr>
              <w:pStyle w:val="divdocumentsectiongapdiv"/>
              <w:numPr>
                <w:ilvl w:val="0"/>
                <w:numId w:val="9"/>
              </w:numPr>
              <w:pBdr>
                <w:left w:val="none" w:sz="0" w:space="15" w:color="auto"/>
                <w:right w:val="none" w:sz="0" w:space="15" w:color="auto"/>
              </w:pBdr>
              <w:rPr>
                <w:rStyle w:val="singlecolumnspanpaddedlinenth-child1"/>
                <w:rFonts w:ascii="Calibri" w:eastAsia="Century Gothic" w:hAnsi="Calibri" w:cs="Calibri"/>
                <w:color w:val="FFFFFF" w:themeColor="background1"/>
              </w:rPr>
            </w:pPr>
            <w:r w:rsidRPr="00095979">
              <w:rPr>
                <w:rStyle w:val="singlecolumnspanpaddedlinenth-child1"/>
                <w:rFonts w:ascii="Calibri" w:eastAsia="Century Gothic" w:hAnsi="Calibri" w:cs="Calibri"/>
                <w:color w:val="FFFFFF" w:themeColor="background1"/>
              </w:rPr>
              <w:t>1 time Start of the Month Award.</w:t>
            </w:r>
          </w:p>
          <w:p w14:paraId="7F3A34A9" w14:textId="290DAE00" w:rsidR="00354E43" w:rsidRDefault="00354E43">
            <w:pPr>
              <w:pStyle w:val="divdocumentsectiongapdiv"/>
              <w:rPr>
                <w:rStyle w:val="divdocumentleft-box"/>
                <w:rFonts w:ascii="Calibri" w:eastAsia="Century Gothic" w:hAnsi="Calibri" w:cs="Calibri"/>
                <w:sz w:val="14"/>
                <w:szCs w:val="14"/>
                <w:shd w:val="clear" w:color="auto" w:fill="auto"/>
              </w:rPr>
            </w:pPr>
          </w:p>
          <w:p w14:paraId="0CD90FB1" w14:textId="77777777" w:rsidR="00E57058" w:rsidRPr="00CF377F" w:rsidRDefault="00E57058">
            <w:pPr>
              <w:pStyle w:val="divdocumentsectiongapdiv"/>
              <w:rPr>
                <w:rStyle w:val="divdocumentleft-box"/>
                <w:rFonts w:ascii="Calibri" w:eastAsia="Century Gothic" w:hAnsi="Calibri" w:cs="Calibri"/>
                <w:sz w:val="14"/>
                <w:szCs w:val="14"/>
                <w:shd w:val="clear" w:color="auto" w:fill="auto"/>
              </w:rPr>
            </w:pP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354E43" w:rsidRPr="00CF377F" w14:paraId="4F4DF35D" w14:textId="77777777">
              <w:trPr>
                <w:tblCellSpacing w:w="0" w:type="dxa"/>
              </w:trPr>
              <w:tc>
                <w:tcPr>
                  <w:tcW w:w="5000" w:type="pct"/>
                  <w:shd w:val="clear" w:color="auto" w:fill="00315C"/>
                  <w:tcMar>
                    <w:top w:w="60" w:type="dxa"/>
                    <w:left w:w="80" w:type="dxa"/>
                    <w:bottom w:w="60" w:type="dxa"/>
                    <w:right w:w="80" w:type="dxa"/>
                  </w:tcMar>
                  <w:vAlign w:val="bottom"/>
                  <w:hideMark/>
                </w:tcPr>
                <w:p w14:paraId="77032922" w14:textId="5C189952" w:rsidR="00354E43" w:rsidRPr="00CF377F" w:rsidRDefault="0002594F">
                  <w:pPr>
                    <w:pStyle w:val="divdocumentleft-boxdivsectiontitleParagraph"/>
                    <w:shd w:val="clear" w:color="auto" w:fill="auto"/>
                    <w:spacing w:line="380" w:lineRule="atLeast"/>
                    <w:ind w:left="240" w:right="240"/>
                    <w:rPr>
                      <w:rStyle w:val="divdocumentleft-boxdivsectiontitle"/>
                      <w:rFonts w:ascii="Calibri" w:eastAsia="Century Gothic" w:hAnsi="Calibri" w:cs="Calibri"/>
                      <w:b/>
                      <w:bCs/>
                      <w:color w:val="FFFFFF"/>
                      <w:sz w:val="32"/>
                      <w:szCs w:val="32"/>
                      <w:shd w:val="clear" w:color="auto" w:fill="auto"/>
                    </w:rPr>
                  </w:pPr>
                  <w:r w:rsidRPr="00CF377F">
                    <w:rPr>
                      <w:rStyle w:val="divdocumentleft-boxdivsectiontitle"/>
                      <w:rFonts w:ascii="Calibri" w:eastAsia="Century Gothic" w:hAnsi="Calibri" w:cs="Calibri"/>
                      <w:b/>
                      <w:bCs/>
                      <w:color w:val="FFFFFF"/>
                      <w:sz w:val="32"/>
                      <w:szCs w:val="32"/>
                      <w:shd w:val="clear" w:color="auto" w:fill="auto"/>
                    </w:rPr>
                    <w:t>Languages</w:t>
                  </w:r>
                  <w:r w:rsidR="008A3E90">
                    <w:rPr>
                      <w:rStyle w:val="divdocumentleft-boxdivsectiontitle"/>
                      <w:rFonts w:ascii="Calibri" w:eastAsia="Century Gothic" w:hAnsi="Calibri" w:cs="Calibri"/>
                      <w:b/>
                      <w:bCs/>
                      <w:color w:val="FFFFFF"/>
                      <w:sz w:val="32"/>
                      <w:szCs w:val="32"/>
                      <w:shd w:val="clear" w:color="auto" w:fill="auto"/>
                    </w:rPr>
                    <w:t>:</w:t>
                  </w:r>
                </w:p>
              </w:tc>
            </w:tr>
          </w:tbl>
          <w:p w14:paraId="7C7E13EB" w14:textId="77777777" w:rsidR="00354E43" w:rsidRPr="00CF377F" w:rsidRDefault="0002594F">
            <w:pPr>
              <w:pStyle w:val="left-boxheadinggapdiv"/>
              <w:rPr>
                <w:rStyle w:val="divdocumentleft-box"/>
                <w:rFonts w:ascii="Calibri" w:eastAsia="Century Gothic" w:hAnsi="Calibri" w:cs="Calibri"/>
                <w:shd w:val="clear" w:color="auto" w:fill="auto"/>
              </w:rPr>
            </w:pPr>
            <w:r w:rsidRPr="00CF377F">
              <w:rPr>
                <w:rStyle w:val="divdocumentleft-box"/>
                <w:rFonts w:ascii="Calibri" w:eastAsia="Century Gothic" w:hAnsi="Calibri" w:cs="Calibri"/>
                <w:shd w:val="clear" w:color="auto" w:fill="auto"/>
              </w:rPr>
              <w:t> </w:t>
            </w:r>
          </w:p>
          <w:p w14:paraId="0BCF161C" w14:textId="77777777" w:rsidR="00354E43" w:rsidRPr="00CF377F" w:rsidRDefault="0002594F">
            <w:pPr>
              <w:pStyle w:val="p"/>
              <w:spacing w:line="360" w:lineRule="atLeast"/>
              <w:ind w:left="300" w:right="300"/>
              <w:rPr>
                <w:rStyle w:val="divdocumentleft-box"/>
                <w:rFonts w:ascii="Calibri" w:eastAsia="Century Gothic" w:hAnsi="Calibri" w:cs="Calibri"/>
                <w:sz w:val="22"/>
                <w:szCs w:val="22"/>
                <w:shd w:val="clear" w:color="auto" w:fill="auto"/>
              </w:rPr>
            </w:pPr>
            <w:r w:rsidRPr="00CF377F">
              <w:rPr>
                <w:rStyle w:val="divdocumentleft-box"/>
                <w:rFonts w:ascii="Calibri" w:eastAsia="Century Gothic" w:hAnsi="Calibri" w:cs="Calibri"/>
                <w:sz w:val="22"/>
                <w:szCs w:val="22"/>
                <w:shd w:val="clear" w:color="auto" w:fill="auto"/>
              </w:rPr>
              <w:t>English</w:t>
            </w:r>
          </w:p>
          <w:p w14:paraId="228FEDD7" w14:textId="77777777" w:rsidR="00354E43" w:rsidRPr="00CF377F" w:rsidRDefault="0002594F">
            <w:pPr>
              <w:pStyle w:val="ratvcontainer"/>
              <w:ind w:left="300" w:right="300"/>
              <w:rPr>
                <w:rStyle w:val="divdocumentleft-box"/>
                <w:rFonts w:ascii="Calibri" w:eastAsia="Century Gothic" w:hAnsi="Calibri" w:cs="Calibri"/>
                <w:sz w:val="22"/>
                <w:szCs w:val="22"/>
                <w:shd w:val="clear" w:color="auto" w:fill="auto"/>
              </w:rPr>
            </w:pPr>
            <w:r w:rsidRPr="00CF377F">
              <w:rPr>
                <w:rStyle w:val="divdocumentleft-box"/>
                <w:rFonts w:ascii="Calibri" w:eastAsia="Century Gothic" w:hAnsi="Calibri" w:cs="Calibri"/>
                <w:noProof/>
                <w:sz w:val="22"/>
                <w:szCs w:val="22"/>
                <w:shd w:val="clear" w:color="auto" w:fill="auto"/>
                <w:lang w:val="en-GB" w:eastAsia="en-GB"/>
              </w:rPr>
              <w:drawing>
                <wp:inline distT="0" distB="0" distL="0" distR="0" wp14:anchorId="4B7792C5" wp14:editId="45467518">
                  <wp:extent cx="1941329" cy="89466"/>
                  <wp:effectExtent l="0" t="0" r="0" b="0"/>
                  <wp:docPr id="100017" name="Picture 10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9" cstate="print"/>
                          <a:stretch>
                            <a:fillRect/>
                          </a:stretch>
                        </pic:blipFill>
                        <pic:spPr>
                          <a:xfrm>
                            <a:off x="0" y="0"/>
                            <a:ext cx="1941329" cy="89466"/>
                          </a:xfrm>
                          <a:prstGeom prst="rect">
                            <a:avLst/>
                          </a:prstGeom>
                        </pic:spPr>
                      </pic:pic>
                    </a:graphicData>
                  </a:graphic>
                </wp:inline>
              </w:drawing>
            </w:r>
          </w:p>
          <w:p w14:paraId="06A41764" w14:textId="77777777" w:rsidR="00354E43" w:rsidRPr="00CF377F" w:rsidRDefault="0002594F">
            <w:pPr>
              <w:pStyle w:val="txtright"/>
              <w:spacing w:line="360" w:lineRule="atLeast"/>
              <w:ind w:left="300" w:right="300"/>
              <w:rPr>
                <w:rStyle w:val="divdocumentleft-box"/>
                <w:rFonts w:ascii="Calibri" w:eastAsia="Century Gothic" w:hAnsi="Calibri" w:cs="Calibri"/>
                <w:sz w:val="22"/>
                <w:szCs w:val="22"/>
                <w:shd w:val="clear" w:color="auto" w:fill="auto"/>
              </w:rPr>
            </w:pPr>
            <w:r w:rsidRPr="00CF377F">
              <w:rPr>
                <w:rStyle w:val="singlecolumnspanpaddedlinenth-child1"/>
                <w:rFonts w:ascii="Calibri" w:eastAsia="Century Gothic" w:hAnsi="Calibri" w:cs="Calibri"/>
                <w:color w:val="FFFFFF"/>
                <w:sz w:val="22"/>
                <w:szCs w:val="22"/>
              </w:rPr>
              <w:t>Very Good</w:t>
            </w:r>
          </w:p>
          <w:p w14:paraId="60221957" w14:textId="77777777" w:rsidR="00354E43" w:rsidRPr="00CF377F" w:rsidRDefault="0002594F">
            <w:pPr>
              <w:pStyle w:val="p"/>
              <w:spacing w:before="200" w:line="360" w:lineRule="atLeast"/>
              <w:ind w:left="300" w:right="300"/>
              <w:rPr>
                <w:rStyle w:val="divdocumentleft-box"/>
                <w:rFonts w:ascii="Calibri" w:eastAsia="Century Gothic" w:hAnsi="Calibri" w:cs="Calibri"/>
                <w:sz w:val="22"/>
                <w:szCs w:val="22"/>
                <w:shd w:val="clear" w:color="auto" w:fill="auto"/>
              </w:rPr>
            </w:pPr>
            <w:r w:rsidRPr="00CF377F">
              <w:rPr>
                <w:rStyle w:val="divdocumentleft-box"/>
                <w:rFonts w:ascii="Calibri" w:eastAsia="Century Gothic" w:hAnsi="Calibri" w:cs="Calibri"/>
                <w:sz w:val="22"/>
                <w:szCs w:val="22"/>
                <w:shd w:val="clear" w:color="auto" w:fill="auto"/>
              </w:rPr>
              <w:t>Hindi</w:t>
            </w:r>
          </w:p>
          <w:p w14:paraId="1732F96C" w14:textId="77777777" w:rsidR="00354E43" w:rsidRPr="00CF377F" w:rsidRDefault="0002594F">
            <w:pPr>
              <w:pStyle w:val="ratvcontainer"/>
              <w:ind w:left="300" w:right="300"/>
              <w:rPr>
                <w:rStyle w:val="divdocumentleft-box"/>
                <w:rFonts w:ascii="Calibri" w:eastAsia="Century Gothic" w:hAnsi="Calibri" w:cs="Calibri"/>
                <w:sz w:val="22"/>
                <w:szCs w:val="22"/>
                <w:shd w:val="clear" w:color="auto" w:fill="auto"/>
              </w:rPr>
            </w:pPr>
            <w:r w:rsidRPr="00CF377F">
              <w:rPr>
                <w:rStyle w:val="divdocumentleft-box"/>
                <w:rFonts w:ascii="Calibri" w:eastAsia="Century Gothic" w:hAnsi="Calibri" w:cs="Calibri"/>
                <w:noProof/>
                <w:sz w:val="22"/>
                <w:szCs w:val="22"/>
                <w:shd w:val="clear" w:color="auto" w:fill="auto"/>
                <w:lang w:val="en-GB" w:eastAsia="en-GB"/>
              </w:rPr>
              <w:drawing>
                <wp:inline distT="0" distB="0" distL="0" distR="0" wp14:anchorId="3B06F847" wp14:editId="156F9E7A">
                  <wp:extent cx="1941329" cy="89466"/>
                  <wp:effectExtent l="0" t="0" r="0" b="0"/>
                  <wp:docPr id="100019" name="Picture 100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8" cstate="print"/>
                          <a:stretch>
                            <a:fillRect/>
                          </a:stretch>
                        </pic:blipFill>
                        <pic:spPr>
                          <a:xfrm>
                            <a:off x="0" y="0"/>
                            <a:ext cx="1941329" cy="89466"/>
                          </a:xfrm>
                          <a:prstGeom prst="rect">
                            <a:avLst/>
                          </a:prstGeom>
                        </pic:spPr>
                      </pic:pic>
                    </a:graphicData>
                  </a:graphic>
                </wp:inline>
              </w:drawing>
            </w:r>
          </w:p>
          <w:p w14:paraId="19975D68" w14:textId="77777777" w:rsidR="00354E43" w:rsidRPr="00CF377F" w:rsidRDefault="0002594F">
            <w:pPr>
              <w:pStyle w:val="txtright"/>
              <w:spacing w:line="360" w:lineRule="atLeast"/>
              <w:ind w:left="300" w:right="300"/>
              <w:rPr>
                <w:rStyle w:val="divdocumentleft-box"/>
                <w:rFonts w:ascii="Calibri" w:eastAsia="Century Gothic" w:hAnsi="Calibri" w:cs="Calibri"/>
                <w:sz w:val="22"/>
                <w:szCs w:val="22"/>
                <w:shd w:val="clear" w:color="auto" w:fill="auto"/>
              </w:rPr>
            </w:pPr>
            <w:r w:rsidRPr="00CF377F">
              <w:rPr>
                <w:rStyle w:val="singlecolumnspanpaddedlinenth-child1"/>
                <w:rFonts w:ascii="Calibri" w:eastAsia="Century Gothic" w:hAnsi="Calibri" w:cs="Calibri"/>
                <w:color w:val="FFFFFF"/>
                <w:sz w:val="22"/>
                <w:szCs w:val="22"/>
              </w:rPr>
              <w:t>Excellent</w:t>
            </w:r>
          </w:p>
          <w:p w14:paraId="5EE728F5" w14:textId="77777777" w:rsidR="00354E43" w:rsidRDefault="00354E43">
            <w:pPr>
              <w:pStyle w:val="divdocumentleft-boxParagraph"/>
              <w:pBdr>
                <w:top w:val="none" w:sz="0" w:space="0" w:color="auto"/>
                <w:bottom w:val="none" w:sz="0" w:space="0" w:color="auto"/>
              </w:pBdr>
              <w:shd w:val="clear" w:color="auto" w:fill="auto"/>
              <w:spacing w:line="360" w:lineRule="atLeast"/>
              <w:rPr>
                <w:rStyle w:val="divdocumentleft-box"/>
                <w:rFonts w:ascii="Calibri" w:eastAsia="Century Gothic" w:hAnsi="Calibri" w:cs="Calibri"/>
                <w:sz w:val="22"/>
                <w:szCs w:val="22"/>
                <w:shd w:val="clear" w:color="auto" w:fill="auto"/>
              </w:rPr>
            </w:pPr>
          </w:p>
          <w:p w14:paraId="651B3876" w14:textId="77777777" w:rsidR="00AA036C" w:rsidRPr="00CF377F" w:rsidRDefault="00AA036C" w:rsidP="00AA036C">
            <w:pPr>
              <w:pStyle w:val="p"/>
              <w:spacing w:line="360" w:lineRule="atLeast"/>
              <w:ind w:left="300" w:right="300"/>
              <w:rPr>
                <w:rStyle w:val="divdocumentleft-box"/>
                <w:rFonts w:ascii="Calibri" w:eastAsia="Century Gothic" w:hAnsi="Calibri" w:cs="Calibri"/>
                <w:sz w:val="22"/>
                <w:szCs w:val="22"/>
                <w:shd w:val="clear" w:color="auto" w:fill="auto"/>
              </w:rPr>
            </w:pPr>
          </w:p>
        </w:tc>
        <w:tc>
          <w:tcPr>
            <w:tcW w:w="8560" w:type="dxa"/>
            <w:tcMar>
              <w:top w:w="300" w:type="dxa"/>
              <w:left w:w="0" w:type="dxa"/>
              <w:bottom w:w="300" w:type="dxa"/>
              <w:right w:w="0" w:type="dxa"/>
            </w:tcMar>
            <w:hideMark/>
          </w:tcPr>
          <w:p w14:paraId="6051F190" w14:textId="77777777" w:rsidR="00354E43" w:rsidRPr="00CF377F" w:rsidRDefault="0002594F">
            <w:pPr>
              <w:pStyle w:val="divdocumentleft-boxsectionnth-child1sectiongapdiv"/>
              <w:spacing w:line="400" w:lineRule="atLeast"/>
              <w:rPr>
                <w:rStyle w:val="divdocumentright-box"/>
                <w:rFonts w:ascii="Calibri" w:eastAsia="Century Gothic" w:hAnsi="Calibri" w:cs="Calibri"/>
                <w:sz w:val="14"/>
                <w:szCs w:val="14"/>
              </w:rPr>
            </w:pPr>
            <w:r w:rsidRPr="00CF377F">
              <w:rPr>
                <w:rStyle w:val="divdocumentright-box"/>
                <w:rFonts w:ascii="Calibri" w:eastAsia="Century Gothic" w:hAnsi="Calibri" w:cs="Calibri"/>
                <w:sz w:val="14"/>
                <w:szCs w:val="14"/>
              </w:rPr>
              <w:lastRenderedPageBreak/>
              <w:t> </w:t>
            </w:r>
          </w:p>
          <w:p w14:paraId="6CE167E0" w14:textId="77777777" w:rsidR="00D953FA" w:rsidRDefault="00280DD5" w:rsidP="00CF377F">
            <w:pPr>
              <w:pStyle w:val="divdocumentsectiongapdiv"/>
              <w:rPr>
                <w:rStyle w:val="divdocumentright-box"/>
                <w:rFonts w:ascii="Calibri" w:eastAsia="Century Gothic" w:hAnsi="Calibri" w:cs="Calibri"/>
              </w:rPr>
            </w:pPr>
            <w:r>
              <w:rPr>
                <w:rStyle w:val="divdocumentright-box"/>
                <w:rFonts w:ascii="Calibri" w:eastAsia="Century Gothic" w:hAnsi="Calibri" w:cs="Calibri"/>
                <w:sz w:val="14"/>
                <w:szCs w:val="14"/>
              </w:rPr>
              <w:t xml:space="preserve">   </w:t>
            </w:r>
            <w:r w:rsidR="00BE4240">
              <w:rPr>
                <w:rStyle w:val="divdocumentright-box"/>
                <w:rFonts w:ascii="Calibri" w:eastAsia="Century Gothic" w:hAnsi="Calibri" w:cs="Calibri"/>
                <w:sz w:val="14"/>
                <w:szCs w:val="14"/>
              </w:rPr>
              <w:t xml:space="preserve">  </w:t>
            </w:r>
            <w:r w:rsidR="00BF63ED">
              <w:rPr>
                <w:rStyle w:val="divdocumentright-box"/>
                <w:rFonts w:ascii="Calibri" w:eastAsia="Century Gothic" w:hAnsi="Calibri" w:cs="Calibri"/>
                <w:sz w:val="14"/>
                <w:szCs w:val="14"/>
              </w:rPr>
              <w:t xml:space="preserve"> </w:t>
            </w:r>
            <w:r w:rsidRPr="00280DD5">
              <w:rPr>
                <w:rStyle w:val="divdocumentright-box"/>
                <w:rFonts w:ascii="Calibri" w:eastAsia="Century Gothic" w:hAnsi="Calibri" w:cs="Calibri"/>
              </w:rPr>
              <w:t>A Microsoft certified DevOps and Azure Cloud Engineer having 14 years of</w:t>
            </w:r>
          </w:p>
          <w:p w14:paraId="6806A98C" w14:textId="77777777" w:rsidR="00D953FA" w:rsidRDefault="00D953FA" w:rsidP="00CF377F">
            <w:pPr>
              <w:pStyle w:val="divdocumentsectiongapdiv"/>
              <w:rPr>
                <w:rStyle w:val="divdocumentright-box"/>
                <w:rFonts w:ascii="Calibri" w:eastAsia="Century Gothic" w:hAnsi="Calibri" w:cs="Calibri"/>
              </w:rPr>
            </w:pPr>
            <w:r>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 xml:space="preserve"> </w:t>
            </w:r>
            <w:r>
              <w:rPr>
                <w:rStyle w:val="divdocumentright-box"/>
                <w:rFonts w:ascii="Calibri" w:eastAsia="Century Gothic" w:hAnsi="Calibri" w:cs="Calibri"/>
              </w:rPr>
              <w:t xml:space="preserve">progressive experience in </w:t>
            </w:r>
            <w:r w:rsidR="00280DD5" w:rsidRPr="00280DD5">
              <w:rPr>
                <w:rStyle w:val="divdocumentright-box"/>
                <w:rFonts w:ascii="Calibri" w:eastAsia="Century Gothic" w:hAnsi="Calibri" w:cs="Calibri"/>
              </w:rPr>
              <w:t>IT. Specialized in design</w:t>
            </w:r>
            <w:r w:rsidR="00680D9A">
              <w:rPr>
                <w:rStyle w:val="divdocumentright-box"/>
                <w:rFonts w:ascii="Calibri" w:eastAsia="Century Gothic" w:hAnsi="Calibri" w:cs="Calibri"/>
              </w:rPr>
              <w:t>ing</w:t>
            </w:r>
            <w:r w:rsidR="00280DD5" w:rsidRPr="00280DD5">
              <w:rPr>
                <w:rStyle w:val="divdocumentright-box"/>
                <w:rFonts w:ascii="Calibri" w:eastAsia="Century Gothic" w:hAnsi="Calibri" w:cs="Calibri"/>
              </w:rPr>
              <w:t xml:space="preserve"> and develop</w:t>
            </w:r>
            <w:r w:rsidR="00680D9A">
              <w:rPr>
                <w:rStyle w:val="divdocumentright-box"/>
                <w:rFonts w:ascii="Calibri" w:eastAsia="Century Gothic" w:hAnsi="Calibri" w:cs="Calibri"/>
              </w:rPr>
              <w:t>ing</w:t>
            </w:r>
            <w:r w:rsidR="00280DD5" w:rsidRPr="00280DD5">
              <w:rPr>
                <w:rStyle w:val="divdocumentright-box"/>
                <w:rFonts w:ascii="Calibri" w:eastAsia="Century Gothic" w:hAnsi="Calibri" w:cs="Calibri"/>
              </w:rPr>
              <w:t xml:space="preserve"> DevOps</w:t>
            </w:r>
          </w:p>
          <w:p w14:paraId="0FF3F5B9" w14:textId="77777777" w:rsidR="00D953FA" w:rsidRDefault="00D953FA" w:rsidP="00CF377F">
            <w:pPr>
              <w:pStyle w:val="divdocumentsectiongapdiv"/>
              <w:rPr>
                <w:rStyle w:val="divdocumentright-box"/>
                <w:rFonts w:ascii="Calibri" w:eastAsia="Century Gothic" w:hAnsi="Calibri" w:cs="Calibri"/>
              </w:rPr>
            </w:pPr>
            <w:r>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 xml:space="preserve"> </w:t>
            </w:r>
            <w:r w:rsidR="008D28EB">
              <w:rPr>
                <w:rStyle w:val="divdocumentright-box"/>
                <w:rFonts w:ascii="Calibri" w:eastAsia="Century Gothic" w:hAnsi="Calibri" w:cs="Calibri"/>
              </w:rPr>
              <w:t>infrastructure &amp;</w:t>
            </w:r>
            <w:r>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system to manage</w:t>
            </w:r>
            <w:r w:rsidR="008D28EB">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all</w:t>
            </w:r>
            <w:r w:rsidR="00857C52">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aspects of integration &amp; deployment</w:t>
            </w:r>
          </w:p>
          <w:p w14:paraId="2C2F96FD" w14:textId="77777777" w:rsidR="00D6361E" w:rsidRDefault="00D953FA" w:rsidP="00DF0A5F">
            <w:pPr>
              <w:pStyle w:val="divdocumentsectiongapdiv"/>
              <w:rPr>
                <w:rStyle w:val="divdocumentright-box"/>
                <w:rFonts w:ascii="Calibri" w:eastAsia="Century Gothic" w:hAnsi="Calibri" w:cs="Calibri"/>
              </w:rPr>
            </w:pPr>
            <w:r>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process, speeding up</w:t>
            </w:r>
            <w:r>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the quality of</w:t>
            </w:r>
            <w:r w:rsidR="008D28EB">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software</w:t>
            </w:r>
            <w:r w:rsidR="00857C52">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 xml:space="preserve">delivery along with </w:t>
            </w:r>
            <w:r w:rsidR="00DF0A5F">
              <w:rPr>
                <w:rStyle w:val="divdocumentright-box"/>
                <w:rFonts w:ascii="Calibri" w:eastAsia="Century Gothic" w:hAnsi="Calibri" w:cs="Calibri"/>
              </w:rPr>
              <w:t>designing</w:t>
            </w:r>
            <w:r w:rsidR="008D28EB">
              <w:rPr>
                <w:rStyle w:val="divdocumentright-box"/>
                <w:rFonts w:ascii="Calibri" w:eastAsia="Century Gothic" w:hAnsi="Calibri" w:cs="Calibri"/>
              </w:rPr>
              <w:t xml:space="preserve"> </w:t>
            </w:r>
            <w:r w:rsidR="00D6361E">
              <w:rPr>
                <w:rStyle w:val="divdocumentright-box"/>
                <w:rFonts w:ascii="Calibri" w:eastAsia="Century Gothic" w:hAnsi="Calibri" w:cs="Calibri"/>
              </w:rPr>
              <w:t>the</w:t>
            </w:r>
          </w:p>
          <w:p w14:paraId="67E8E6FA" w14:textId="637971AC" w:rsidR="00DF0A5F" w:rsidRDefault="00D6361E" w:rsidP="00CF377F">
            <w:pPr>
              <w:pStyle w:val="divdocumentsectiongapdiv"/>
              <w:rPr>
                <w:rStyle w:val="divdocumentright-box"/>
                <w:rFonts w:ascii="Calibri" w:eastAsia="Century Gothic" w:hAnsi="Calibri" w:cs="Calibri"/>
              </w:rPr>
            </w:pPr>
            <w:r>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cost-saving</w:t>
            </w:r>
            <w:r w:rsidR="008D28EB">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system for</w:t>
            </w:r>
            <w:r w:rsidR="00857C52">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 xml:space="preserve">business growth. Contributing to </w:t>
            </w:r>
            <w:r w:rsidR="0003201C">
              <w:rPr>
                <w:rStyle w:val="divdocumentright-box"/>
                <w:rFonts w:ascii="Calibri" w:eastAsia="Century Gothic" w:hAnsi="Calibri" w:cs="Calibri"/>
              </w:rPr>
              <w:t xml:space="preserve">projects </w:t>
            </w:r>
            <w:r w:rsidR="00280DD5" w:rsidRPr="00280DD5">
              <w:rPr>
                <w:rStyle w:val="divdocumentright-box"/>
                <w:rFonts w:ascii="Calibri" w:eastAsia="Century Gothic" w:hAnsi="Calibri" w:cs="Calibri"/>
              </w:rPr>
              <w:t xml:space="preserve">analysis, design, </w:t>
            </w:r>
          </w:p>
          <w:p w14:paraId="57AAB376" w14:textId="77777777" w:rsidR="00DF0A5F" w:rsidRDefault="00DF0A5F" w:rsidP="00CF377F">
            <w:pPr>
              <w:pStyle w:val="divdocumentsectiongapdiv"/>
              <w:rPr>
                <w:rStyle w:val="divdocumentright-box"/>
                <w:rFonts w:ascii="Calibri" w:eastAsia="Century Gothic" w:hAnsi="Calibri" w:cs="Calibri"/>
              </w:rPr>
            </w:pPr>
            <w:r>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build,</w:t>
            </w:r>
            <w:r w:rsidR="008D28EB">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development,</w:t>
            </w:r>
            <w:r w:rsidR="0003201C">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and</w:t>
            </w:r>
            <w:r>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 xml:space="preserve">implementation of cost-effective, high-quality </w:t>
            </w:r>
          </w:p>
          <w:p w14:paraId="548CE1B8" w14:textId="12A10327" w:rsidR="00280DD5" w:rsidRPr="00280DD5" w:rsidRDefault="00DF0A5F" w:rsidP="00CF377F">
            <w:pPr>
              <w:pStyle w:val="divdocumentsectiongapdiv"/>
              <w:rPr>
                <w:rStyle w:val="divdocumentright-box"/>
                <w:rFonts w:ascii="Calibri" w:eastAsia="Century Gothic" w:hAnsi="Calibri" w:cs="Calibri"/>
              </w:rPr>
            </w:pPr>
            <w:r>
              <w:rPr>
                <w:rStyle w:val="divdocumentright-box"/>
                <w:rFonts w:ascii="Calibri" w:eastAsia="Century Gothic" w:hAnsi="Calibri" w:cs="Calibri"/>
              </w:rPr>
              <w:t xml:space="preserve">    </w:t>
            </w:r>
            <w:r w:rsidR="00280DD5" w:rsidRPr="00280DD5">
              <w:rPr>
                <w:rStyle w:val="divdocumentright-box"/>
                <w:rFonts w:ascii="Calibri" w:eastAsia="Century Gothic" w:hAnsi="Calibri" w:cs="Calibri"/>
              </w:rPr>
              <w:t>technology solutions.</w:t>
            </w:r>
          </w:p>
          <w:p w14:paraId="3F01D62C" w14:textId="77777777" w:rsidR="00280DD5" w:rsidRPr="00CF377F" w:rsidRDefault="00280DD5" w:rsidP="00CF377F">
            <w:pPr>
              <w:pStyle w:val="divdocumentsectiongapdiv"/>
              <w:rPr>
                <w:rStyle w:val="divdocumentright-box"/>
                <w:rFonts w:ascii="Calibri" w:eastAsia="Century Gothic" w:hAnsi="Calibri" w:cs="Calibri"/>
                <w:sz w:val="14"/>
                <w:szCs w:val="14"/>
              </w:rPr>
            </w:pP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firstRow="1" w:lastRow="1" w:firstColumn="1" w:lastColumn="1" w:noHBand="0" w:noVBand="1"/>
            </w:tblPr>
            <w:tblGrid>
              <w:gridCol w:w="8560"/>
            </w:tblGrid>
            <w:tr w:rsidR="00CF377F" w:rsidRPr="00CF377F" w14:paraId="7112DF7D" w14:textId="77777777" w:rsidTr="00DE0B77">
              <w:trPr>
                <w:tblCellSpacing w:w="0" w:type="dxa"/>
              </w:trPr>
              <w:tc>
                <w:tcPr>
                  <w:tcW w:w="5000" w:type="pct"/>
                  <w:shd w:val="clear" w:color="auto" w:fill="FFFFFF"/>
                  <w:tcMar>
                    <w:top w:w="60" w:type="dxa"/>
                    <w:left w:w="300" w:type="dxa"/>
                    <w:bottom w:w="60" w:type="dxa"/>
                    <w:right w:w="300" w:type="dxa"/>
                  </w:tcMar>
                  <w:vAlign w:val="bottom"/>
                  <w:hideMark/>
                </w:tcPr>
                <w:p w14:paraId="469584C2" w14:textId="7F0A645E" w:rsidR="00CF377F" w:rsidRPr="00CF377F" w:rsidRDefault="00CF377F" w:rsidP="00DE0B77">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right="900"/>
                    <w:rPr>
                      <w:rStyle w:val="divdocumentleft-boxdivsectiontitle"/>
                      <w:rFonts w:ascii="Calibri" w:eastAsia="Century Gothic" w:hAnsi="Calibri" w:cs="Calibri"/>
                      <w:b/>
                      <w:bCs/>
                      <w:color w:val="002E58"/>
                      <w:sz w:val="32"/>
                      <w:szCs w:val="32"/>
                      <w:shd w:val="clear" w:color="auto" w:fill="auto"/>
                    </w:rPr>
                  </w:pPr>
                  <w:r w:rsidRPr="00CF377F">
                    <w:rPr>
                      <w:rStyle w:val="divdocumentleft-boxdivsectiontitle"/>
                      <w:rFonts w:ascii="Calibri" w:eastAsia="Century Gothic" w:hAnsi="Calibri" w:cs="Calibri"/>
                      <w:b/>
                      <w:bCs/>
                      <w:color w:val="002E58"/>
                      <w:sz w:val="32"/>
                      <w:szCs w:val="32"/>
                      <w:shd w:val="clear" w:color="auto" w:fill="auto"/>
                    </w:rPr>
                    <w:t>TECHNICAL SKILLS</w:t>
                  </w:r>
                  <w:r w:rsidR="009F351D">
                    <w:rPr>
                      <w:rStyle w:val="divdocumentleft-boxdivsectiontitle"/>
                      <w:rFonts w:ascii="Calibri" w:eastAsia="Century Gothic" w:hAnsi="Calibri" w:cs="Calibri"/>
                      <w:b/>
                      <w:bCs/>
                      <w:color w:val="002E58"/>
                      <w:sz w:val="32"/>
                      <w:szCs w:val="32"/>
                      <w:shd w:val="clear" w:color="auto" w:fill="auto"/>
                    </w:rPr>
                    <w:t>:</w:t>
                  </w:r>
                  <w:bookmarkStart w:id="0" w:name="_GoBack"/>
                  <w:bookmarkEnd w:id="0"/>
                </w:p>
              </w:tc>
            </w:tr>
          </w:tbl>
          <w:p w14:paraId="7C14B684" w14:textId="03ED4609" w:rsidR="001163F9" w:rsidRPr="00BD1C88" w:rsidRDefault="001163F9" w:rsidP="001163F9">
            <w:pPr>
              <w:pStyle w:val="divdocumentsectiongapdiv"/>
              <w:rPr>
                <w:rStyle w:val="divdocumentright-box"/>
                <w:rFonts w:ascii="Calibri" w:eastAsia="Century Gothic" w:hAnsi="Calibri" w:cs="Calibri"/>
              </w:rPr>
            </w:pPr>
            <w:r w:rsidRPr="00BD1C88">
              <w:rPr>
                <w:rStyle w:val="divdocumentright-box"/>
                <w:rFonts w:ascii="Calibri" w:eastAsia="Century Gothic" w:hAnsi="Calibri" w:cs="Calibri"/>
              </w:rPr>
              <w:t xml:space="preserve">        • Azure </w:t>
            </w:r>
            <w:r w:rsidR="00003AF2" w:rsidRPr="00BD1C88">
              <w:rPr>
                <w:rStyle w:val="divdocumentright-box"/>
                <w:rFonts w:ascii="Calibri" w:eastAsia="Century Gothic" w:hAnsi="Calibri" w:cs="Calibri"/>
              </w:rPr>
              <w:t xml:space="preserve">DevOps    </w:t>
            </w:r>
            <w:r w:rsidRPr="00BD1C88">
              <w:rPr>
                <w:rStyle w:val="divdocumentright-box"/>
                <w:rFonts w:ascii="Calibri" w:eastAsia="Century Gothic" w:hAnsi="Calibri" w:cs="Calibri"/>
              </w:rPr>
              <w:t xml:space="preserve">    </w:t>
            </w:r>
            <w:r w:rsidR="00902E94" w:rsidRPr="00BD1C88">
              <w:rPr>
                <w:rStyle w:val="divdocumentright-box"/>
                <w:rFonts w:ascii="Calibri" w:eastAsia="Century Gothic" w:hAnsi="Calibri" w:cs="Calibri"/>
              </w:rPr>
              <w:t xml:space="preserve">   </w:t>
            </w:r>
            <w:r w:rsidR="00470284" w:rsidRPr="00BD1C88">
              <w:rPr>
                <w:rStyle w:val="divdocumentright-box"/>
                <w:rFonts w:ascii="Calibri" w:eastAsia="Century Gothic" w:hAnsi="Calibri" w:cs="Calibri"/>
              </w:rPr>
              <w:t xml:space="preserve"> </w:t>
            </w:r>
            <w:r w:rsidR="001A1436">
              <w:rPr>
                <w:rStyle w:val="divdocumentright-box"/>
                <w:rFonts w:ascii="Calibri" w:eastAsia="Century Gothic" w:hAnsi="Calibri" w:cs="Calibri"/>
              </w:rPr>
              <w:t xml:space="preserve">    </w:t>
            </w:r>
            <w:r w:rsidRPr="00BD1C88">
              <w:rPr>
                <w:rStyle w:val="divdocumentright-box"/>
                <w:rFonts w:ascii="Calibri" w:eastAsia="Century Gothic" w:hAnsi="Calibri" w:cs="Calibri"/>
              </w:rPr>
              <w:t>•</w:t>
            </w:r>
            <w:r w:rsidR="00A35557" w:rsidRPr="00BD1C88">
              <w:rPr>
                <w:rStyle w:val="divdocumentright-box"/>
                <w:rFonts w:ascii="Calibri" w:eastAsia="Century Gothic" w:hAnsi="Calibri" w:cs="Calibri"/>
              </w:rPr>
              <w:t xml:space="preserve"> </w:t>
            </w:r>
            <w:r w:rsidR="00950520" w:rsidRPr="00BD1C88">
              <w:rPr>
                <w:rStyle w:val="divdocumentright-box"/>
                <w:rFonts w:ascii="Calibri" w:eastAsia="Century Gothic" w:hAnsi="Calibri" w:cs="Calibri"/>
              </w:rPr>
              <w:t xml:space="preserve">Azure Cloud          </w:t>
            </w:r>
            <w:r w:rsidRPr="00BD1C88">
              <w:rPr>
                <w:rStyle w:val="divdocumentright-box"/>
                <w:rFonts w:ascii="Calibri" w:eastAsia="Century Gothic" w:hAnsi="Calibri" w:cs="Calibri"/>
              </w:rPr>
              <w:tab/>
              <w:t xml:space="preserve"> </w:t>
            </w:r>
            <w:r w:rsidR="00700EF9" w:rsidRPr="00BD1C88">
              <w:rPr>
                <w:rStyle w:val="divdocumentright-box"/>
                <w:rFonts w:ascii="Calibri" w:eastAsia="Century Gothic" w:hAnsi="Calibri" w:cs="Calibri"/>
              </w:rPr>
              <w:t xml:space="preserve">      </w:t>
            </w:r>
            <w:r w:rsidR="001A1436">
              <w:rPr>
                <w:rStyle w:val="divdocumentright-box"/>
                <w:rFonts w:ascii="Calibri" w:eastAsia="Century Gothic" w:hAnsi="Calibri" w:cs="Calibri"/>
              </w:rPr>
              <w:t xml:space="preserve">   </w:t>
            </w:r>
            <w:r w:rsidRPr="00BD1C88">
              <w:rPr>
                <w:rStyle w:val="divdocumentright-box"/>
                <w:rFonts w:ascii="Calibri" w:eastAsia="Century Gothic" w:hAnsi="Calibri" w:cs="Calibri"/>
              </w:rPr>
              <w:t>•</w:t>
            </w:r>
            <w:r w:rsidR="00003AF2" w:rsidRPr="00BD1C88">
              <w:rPr>
                <w:rStyle w:val="divdocumentright-box"/>
                <w:rFonts w:ascii="Calibri" w:eastAsia="Century Gothic" w:hAnsi="Calibri" w:cs="Calibri"/>
              </w:rPr>
              <w:t xml:space="preserve"> </w:t>
            </w:r>
            <w:r w:rsidR="0094781D">
              <w:rPr>
                <w:rStyle w:val="divdocumentright-box"/>
                <w:rFonts w:ascii="Calibri" w:eastAsia="Century Gothic" w:hAnsi="Calibri" w:cs="Calibri"/>
              </w:rPr>
              <w:t>Asp.Net Core, C#, MVC</w:t>
            </w:r>
          </w:p>
          <w:p w14:paraId="41AAECC0" w14:textId="4D163A2C" w:rsidR="001163F9" w:rsidRPr="00BD1C88" w:rsidRDefault="001163F9" w:rsidP="001163F9">
            <w:pPr>
              <w:pStyle w:val="divdocumentsectiongapdiv"/>
              <w:rPr>
                <w:rStyle w:val="divdocumentright-box"/>
                <w:rFonts w:ascii="Calibri" w:eastAsia="Century Gothic" w:hAnsi="Calibri" w:cs="Calibri"/>
              </w:rPr>
            </w:pPr>
            <w:r w:rsidRPr="00BD1C88">
              <w:rPr>
                <w:rStyle w:val="divdocumentright-box"/>
                <w:rFonts w:ascii="Calibri" w:eastAsia="Century Gothic" w:hAnsi="Calibri" w:cs="Calibri"/>
              </w:rPr>
              <w:t xml:space="preserve">     </w:t>
            </w:r>
            <w:r w:rsidR="00185284" w:rsidRPr="00BD1C88">
              <w:rPr>
                <w:rStyle w:val="divdocumentright-box"/>
                <w:rFonts w:ascii="Calibri" w:eastAsia="Century Gothic" w:hAnsi="Calibri" w:cs="Calibri"/>
              </w:rPr>
              <w:t xml:space="preserve">   </w:t>
            </w:r>
            <w:r w:rsidRPr="00BD1C88">
              <w:rPr>
                <w:rStyle w:val="divdocumentright-box"/>
                <w:rFonts w:ascii="Calibri" w:eastAsia="Century Gothic" w:hAnsi="Calibri" w:cs="Calibri"/>
              </w:rPr>
              <w:t xml:space="preserve">• </w:t>
            </w:r>
            <w:r w:rsidR="0094781D">
              <w:rPr>
                <w:rStyle w:val="divdocumentright-box"/>
                <w:rFonts w:ascii="Calibri" w:eastAsia="Century Gothic" w:hAnsi="Calibri" w:cs="Calibri"/>
              </w:rPr>
              <w:t>Terraform, ARM</w:t>
            </w:r>
            <w:r w:rsidR="00B87D14" w:rsidRPr="00BD1C88">
              <w:rPr>
                <w:rStyle w:val="divdocumentright-box"/>
                <w:rFonts w:ascii="Calibri" w:eastAsia="Century Gothic" w:hAnsi="Calibri" w:cs="Calibri"/>
              </w:rPr>
              <w:t xml:space="preserve">     </w:t>
            </w:r>
            <w:r w:rsidRPr="00BD1C88">
              <w:rPr>
                <w:rStyle w:val="divdocumentright-box"/>
                <w:rFonts w:ascii="Calibri" w:eastAsia="Century Gothic" w:hAnsi="Calibri" w:cs="Calibri"/>
              </w:rPr>
              <w:t xml:space="preserve"> </w:t>
            </w:r>
            <w:r w:rsidR="0094781D">
              <w:rPr>
                <w:rStyle w:val="divdocumentright-box"/>
                <w:rFonts w:ascii="Calibri" w:eastAsia="Century Gothic" w:hAnsi="Calibri" w:cs="Calibri"/>
              </w:rPr>
              <w:t xml:space="preserve">      </w:t>
            </w:r>
            <w:r w:rsidR="00185284" w:rsidRPr="00BD1C88">
              <w:rPr>
                <w:rStyle w:val="divdocumentright-box"/>
                <w:rFonts w:ascii="Calibri" w:eastAsia="Century Gothic" w:hAnsi="Calibri" w:cs="Calibri"/>
              </w:rPr>
              <w:t xml:space="preserve">• </w:t>
            </w:r>
            <w:r w:rsidR="000C589D" w:rsidRPr="00BD1C88">
              <w:rPr>
                <w:rStyle w:val="divdocumentright-box"/>
                <w:rFonts w:ascii="Calibri" w:eastAsia="Century Gothic" w:hAnsi="Calibri" w:cs="Calibri"/>
              </w:rPr>
              <w:t>Microservices</w:t>
            </w:r>
            <w:r w:rsidR="00BE4C63" w:rsidRPr="00BD1C88">
              <w:rPr>
                <w:rStyle w:val="divdocumentright-box"/>
                <w:rFonts w:ascii="Calibri" w:eastAsia="Century Gothic" w:hAnsi="Calibri" w:cs="Calibri"/>
              </w:rPr>
              <w:t>, REST</w:t>
            </w:r>
            <w:r w:rsidR="000C589D" w:rsidRPr="00BD1C88">
              <w:rPr>
                <w:rStyle w:val="divdocumentright-box"/>
                <w:rFonts w:ascii="Calibri" w:eastAsia="Century Gothic" w:hAnsi="Calibri" w:cs="Calibri"/>
              </w:rPr>
              <w:t xml:space="preserve">     </w:t>
            </w:r>
            <w:r w:rsidR="0094781D">
              <w:rPr>
                <w:rStyle w:val="divdocumentright-box"/>
                <w:rFonts w:ascii="Calibri" w:eastAsia="Century Gothic" w:hAnsi="Calibri" w:cs="Calibri"/>
              </w:rPr>
              <w:t xml:space="preserve">  </w:t>
            </w:r>
            <w:r w:rsidR="000C589D" w:rsidRPr="00BD1C88">
              <w:rPr>
                <w:rStyle w:val="divdocumentright-box"/>
                <w:rFonts w:ascii="Calibri" w:eastAsia="Century Gothic" w:hAnsi="Calibri" w:cs="Calibri"/>
              </w:rPr>
              <w:t xml:space="preserve"> </w:t>
            </w:r>
            <w:r w:rsidRPr="00BD1C88">
              <w:rPr>
                <w:rStyle w:val="divdocumentright-box"/>
                <w:rFonts w:ascii="Calibri" w:eastAsia="Century Gothic" w:hAnsi="Calibri" w:cs="Calibri"/>
              </w:rPr>
              <w:t xml:space="preserve">• </w:t>
            </w:r>
            <w:r w:rsidR="0094781D">
              <w:rPr>
                <w:rStyle w:val="divdocumentright-box"/>
                <w:rFonts w:ascii="Calibri" w:eastAsia="Century Gothic" w:hAnsi="Calibri" w:cs="Calibri"/>
              </w:rPr>
              <w:t>Azure Kubernetes</w:t>
            </w:r>
          </w:p>
          <w:p w14:paraId="554952E5" w14:textId="00ABCA3C" w:rsidR="00354E43" w:rsidRPr="00BD1C88" w:rsidRDefault="001163F9" w:rsidP="001163F9">
            <w:pPr>
              <w:pStyle w:val="divdocumentsectiongapdiv"/>
              <w:rPr>
                <w:rStyle w:val="divdocumentright-box"/>
                <w:rFonts w:ascii="Calibri" w:eastAsia="Century Gothic" w:hAnsi="Calibri" w:cs="Calibri"/>
              </w:rPr>
            </w:pPr>
            <w:r w:rsidRPr="00BD1C88">
              <w:rPr>
                <w:rStyle w:val="divdocumentright-box"/>
                <w:rFonts w:ascii="Calibri" w:eastAsia="Century Gothic" w:hAnsi="Calibri" w:cs="Calibri"/>
              </w:rPr>
              <w:t xml:space="preserve">     </w:t>
            </w:r>
            <w:r w:rsidR="00185284" w:rsidRPr="00BD1C88">
              <w:rPr>
                <w:rStyle w:val="divdocumentright-box"/>
                <w:rFonts w:ascii="Calibri" w:eastAsia="Century Gothic" w:hAnsi="Calibri" w:cs="Calibri"/>
              </w:rPr>
              <w:t xml:space="preserve">   </w:t>
            </w:r>
            <w:r w:rsidRPr="00BD1C88">
              <w:rPr>
                <w:rStyle w:val="divdocumentright-box"/>
                <w:rFonts w:ascii="Calibri" w:eastAsia="Century Gothic" w:hAnsi="Calibri" w:cs="Calibri"/>
              </w:rPr>
              <w:t xml:space="preserve">• </w:t>
            </w:r>
            <w:r w:rsidR="005D65E0">
              <w:rPr>
                <w:rStyle w:val="divdocumentright-box"/>
                <w:rFonts w:ascii="Calibri" w:eastAsia="Century Gothic" w:hAnsi="Calibri" w:cs="Calibri"/>
              </w:rPr>
              <w:t>Jenkins CI/CD</w:t>
            </w:r>
            <w:r w:rsidRPr="00BD1C88">
              <w:rPr>
                <w:rStyle w:val="divdocumentright-box"/>
                <w:rFonts w:ascii="Calibri" w:eastAsia="Century Gothic" w:hAnsi="Calibri" w:cs="Calibri"/>
              </w:rPr>
              <w:t xml:space="preserve">             </w:t>
            </w:r>
            <w:r w:rsidR="001A1436">
              <w:rPr>
                <w:rStyle w:val="divdocumentright-box"/>
                <w:rFonts w:ascii="Calibri" w:eastAsia="Century Gothic" w:hAnsi="Calibri" w:cs="Calibri"/>
              </w:rPr>
              <w:t xml:space="preserve">    </w:t>
            </w:r>
            <w:r w:rsidRPr="00BD1C88">
              <w:rPr>
                <w:rStyle w:val="divdocumentright-box"/>
                <w:rFonts w:ascii="Calibri" w:eastAsia="Century Gothic" w:hAnsi="Calibri" w:cs="Calibri"/>
              </w:rPr>
              <w:t xml:space="preserve">• </w:t>
            </w:r>
            <w:r w:rsidR="00BD5ED6" w:rsidRPr="00BD1C88">
              <w:rPr>
                <w:rStyle w:val="divdocumentright-box"/>
                <w:rFonts w:ascii="Calibri" w:eastAsia="Century Gothic" w:hAnsi="Calibri" w:cs="Calibri"/>
              </w:rPr>
              <w:t>MS SQL, PL/SQL</w:t>
            </w:r>
            <w:r w:rsidR="00DE3537">
              <w:rPr>
                <w:rStyle w:val="divdocumentright-box"/>
                <w:rFonts w:ascii="Calibri" w:eastAsia="Century Gothic" w:hAnsi="Calibri" w:cs="Calibri"/>
              </w:rPr>
              <w:t>, ETL</w:t>
            </w:r>
            <w:r w:rsidR="00CB1AFA">
              <w:rPr>
                <w:rStyle w:val="divdocumentright-box"/>
                <w:rFonts w:ascii="Calibri" w:eastAsia="Century Gothic" w:hAnsi="Calibri" w:cs="Calibri"/>
              </w:rPr>
              <w:t xml:space="preserve"> </w:t>
            </w:r>
            <w:r w:rsidR="0010085C" w:rsidRPr="00BD1C88">
              <w:rPr>
                <w:rStyle w:val="divdocumentright-box"/>
                <w:rFonts w:ascii="Calibri" w:eastAsia="Century Gothic" w:hAnsi="Calibri" w:cs="Calibri"/>
              </w:rPr>
              <w:t xml:space="preserve"> </w:t>
            </w:r>
            <w:r w:rsidR="00287B11" w:rsidRPr="00BD1C88">
              <w:rPr>
                <w:rStyle w:val="divdocumentright-box"/>
                <w:rFonts w:ascii="Calibri" w:eastAsia="Century Gothic" w:hAnsi="Calibri" w:cs="Calibri"/>
              </w:rPr>
              <w:t xml:space="preserve">  </w:t>
            </w:r>
            <w:r w:rsidR="00F8255F" w:rsidRPr="00BD1C88">
              <w:rPr>
                <w:rStyle w:val="divdocumentright-box"/>
                <w:rFonts w:ascii="Calibri" w:eastAsia="Century Gothic" w:hAnsi="Calibri" w:cs="Calibri"/>
              </w:rPr>
              <w:t xml:space="preserve"> </w:t>
            </w:r>
            <w:r w:rsidR="00FE3E3F" w:rsidRPr="00BD1C88">
              <w:rPr>
                <w:rStyle w:val="divdocumentright-box"/>
                <w:rFonts w:ascii="Calibri" w:eastAsia="Century Gothic" w:hAnsi="Calibri" w:cs="Calibri"/>
              </w:rPr>
              <w:t xml:space="preserve">  </w:t>
            </w:r>
            <w:r w:rsidRPr="00BD1C88">
              <w:rPr>
                <w:rStyle w:val="divdocumentright-box"/>
                <w:rFonts w:ascii="Calibri" w:eastAsia="Century Gothic" w:hAnsi="Calibri" w:cs="Calibri"/>
              </w:rPr>
              <w:t xml:space="preserve">• </w:t>
            </w:r>
            <w:r w:rsidR="00FE3E3F" w:rsidRPr="00BD1C88">
              <w:rPr>
                <w:rStyle w:val="divdocumentright-box"/>
                <w:rFonts w:ascii="Calibri" w:eastAsia="Century Gothic" w:hAnsi="Calibri" w:cs="Calibri"/>
              </w:rPr>
              <w:t xml:space="preserve">Bootstrap, </w:t>
            </w:r>
            <w:r w:rsidRPr="00BD1C88">
              <w:rPr>
                <w:rStyle w:val="divdocumentright-box"/>
                <w:rFonts w:ascii="Calibri" w:eastAsia="Century Gothic" w:hAnsi="Calibri" w:cs="Calibri"/>
              </w:rPr>
              <w:t xml:space="preserve">CSS, HTML, </w:t>
            </w:r>
          </w:p>
          <w:p w14:paraId="78FE1087" w14:textId="77777777" w:rsidR="00FC698F" w:rsidRPr="00CF377F" w:rsidRDefault="00FC698F" w:rsidP="00FC698F">
            <w:pPr>
              <w:pStyle w:val="divdocumentsectiongapdiv"/>
              <w:rPr>
                <w:rStyle w:val="divdocumentright-box"/>
                <w:rFonts w:ascii="Calibri" w:eastAsia="Century Gothic" w:hAnsi="Calibri" w:cs="Calibri"/>
                <w:sz w:val="14"/>
                <w:szCs w:val="14"/>
              </w:rPr>
            </w:pP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firstRow="1" w:lastRow="1" w:firstColumn="1" w:lastColumn="1" w:noHBand="0" w:noVBand="1"/>
            </w:tblPr>
            <w:tblGrid>
              <w:gridCol w:w="8560"/>
            </w:tblGrid>
            <w:tr w:rsidR="00FC698F" w:rsidRPr="00CF377F" w14:paraId="630AA61A" w14:textId="77777777" w:rsidTr="00DE0B77">
              <w:trPr>
                <w:tblCellSpacing w:w="0" w:type="dxa"/>
              </w:trPr>
              <w:tc>
                <w:tcPr>
                  <w:tcW w:w="5000" w:type="pct"/>
                  <w:shd w:val="clear" w:color="auto" w:fill="FFFFFF"/>
                  <w:tcMar>
                    <w:top w:w="60" w:type="dxa"/>
                    <w:left w:w="300" w:type="dxa"/>
                    <w:bottom w:w="60" w:type="dxa"/>
                    <w:right w:w="300" w:type="dxa"/>
                  </w:tcMar>
                  <w:vAlign w:val="bottom"/>
                  <w:hideMark/>
                </w:tcPr>
                <w:p w14:paraId="45CCF61E" w14:textId="49C754BB" w:rsidR="00FC698F" w:rsidRPr="00CF377F" w:rsidRDefault="00FC698F" w:rsidP="00DE0B77">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right="900"/>
                    <w:rPr>
                      <w:rStyle w:val="divdocumentleft-boxdivsectiontitle"/>
                      <w:rFonts w:ascii="Calibri" w:eastAsia="Century Gothic" w:hAnsi="Calibri" w:cs="Calibri"/>
                      <w:b/>
                      <w:bCs/>
                      <w:color w:val="002E58"/>
                      <w:sz w:val="32"/>
                      <w:szCs w:val="32"/>
                      <w:shd w:val="clear" w:color="auto" w:fill="auto"/>
                    </w:rPr>
                  </w:pPr>
                  <w:r>
                    <w:rPr>
                      <w:rStyle w:val="divdocumentleft-boxdivsectiontitle"/>
                      <w:rFonts w:ascii="Calibri" w:eastAsia="Century Gothic" w:hAnsi="Calibri" w:cs="Calibri"/>
                      <w:b/>
                      <w:bCs/>
                      <w:color w:val="002E58"/>
                      <w:sz w:val="32"/>
                      <w:szCs w:val="32"/>
                      <w:shd w:val="clear" w:color="auto" w:fill="auto"/>
                    </w:rPr>
                    <w:t>HIGHLIGHTS</w:t>
                  </w:r>
                  <w:r w:rsidR="009F351D">
                    <w:rPr>
                      <w:rStyle w:val="divdocumentleft-boxdivsectiontitle"/>
                      <w:rFonts w:ascii="Calibri" w:eastAsia="Century Gothic" w:hAnsi="Calibri" w:cs="Calibri"/>
                      <w:b/>
                      <w:bCs/>
                      <w:color w:val="002E58"/>
                      <w:sz w:val="32"/>
                      <w:szCs w:val="32"/>
                      <w:shd w:val="clear" w:color="auto" w:fill="auto"/>
                    </w:rPr>
                    <w:t>:</w:t>
                  </w:r>
                </w:p>
              </w:tc>
            </w:tr>
          </w:tbl>
          <w:p w14:paraId="2A931F0B" w14:textId="77777777" w:rsidR="00CF377F" w:rsidRDefault="00FC698F" w:rsidP="00FC698F">
            <w:pPr>
              <w:pStyle w:val="left-boxheadinggapdiv"/>
              <w:rPr>
                <w:rStyle w:val="divdocumentright-box"/>
                <w:rFonts w:ascii="Calibri" w:eastAsia="Century Gothic" w:hAnsi="Calibri" w:cs="Calibri"/>
              </w:rPr>
            </w:pPr>
            <w:r w:rsidRPr="00CF377F">
              <w:rPr>
                <w:rStyle w:val="divdocumentright-box"/>
                <w:rFonts w:ascii="Calibri" w:eastAsia="Century Gothic" w:hAnsi="Calibri" w:cs="Calibri"/>
              </w:rPr>
              <w:t> </w:t>
            </w:r>
          </w:p>
          <w:p w14:paraId="5CB7AD24" w14:textId="48539669" w:rsidR="00FE05B8" w:rsidRDefault="00060FD4" w:rsidP="00C77DFD">
            <w:pPr>
              <w:pStyle w:val="left-boxheadinggapdiv"/>
              <w:numPr>
                <w:ilvl w:val="0"/>
                <w:numId w:val="8"/>
              </w:numPr>
              <w:spacing w:before="120"/>
              <w:ind w:left="714" w:hanging="357"/>
              <w:rPr>
                <w:rFonts w:ascii="Calibri" w:eastAsia="Century Gothic" w:hAnsi="Calibri" w:cs="Calibri"/>
                <w:color w:val="343434"/>
                <w:spacing w:val="4"/>
                <w:sz w:val="24"/>
                <w:szCs w:val="24"/>
              </w:rPr>
            </w:pPr>
            <w:r>
              <w:rPr>
                <w:rFonts w:ascii="Calibri" w:eastAsia="Century Gothic" w:hAnsi="Calibri" w:cs="Calibri"/>
                <w:color w:val="343434"/>
                <w:spacing w:val="4"/>
                <w:sz w:val="24"/>
                <w:szCs w:val="24"/>
              </w:rPr>
              <w:t>E</w:t>
            </w:r>
            <w:r w:rsidR="00FE05B8" w:rsidRPr="00FE05B8">
              <w:rPr>
                <w:rFonts w:ascii="Calibri" w:eastAsia="Century Gothic" w:hAnsi="Calibri" w:cs="Calibri"/>
                <w:color w:val="343434"/>
                <w:spacing w:val="4"/>
                <w:sz w:val="24"/>
                <w:szCs w:val="24"/>
              </w:rPr>
              <w:t>xperience</w:t>
            </w:r>
            <w:r>
              <w:rPr>
                <w:rFonts w:ascii="Calibri" w:eastAsia="Century Gothic" w:hAnsi="Calibri" w:cs="Calibri"/>
                <w:color w:val="343434"/>
                <w:spacing w:val="4"/>
                <w:sz w:val="24"/>
                <w:szCs w:val="24"/>
              </w:rPr>
              <w:t>d</w:t>
            </w:r>
            <w:r w:rsidR="00FE05B8" w:rsidRPr="00FE05B8">
              <w:rPr>
                <w:rFonts w:ascii="Calibri" w:eastAsia="Century Gothic" w:hAnsi="Calibri" w:cs="Calibri"/>
                <w:color w:val="343434"/>
                <w:spacing w:val="4"/>
                <w:sz w:val="24"/>
                <w:szCs w:val="24"/>
              </w:rPr>
              <w:t xml:space="preserve"> </w:t>
            </w:r>
            <w:r>
              <w:rPr>
                <w:rFonts w:ascii="Calibri" w:eastAsia="Century Gothic" w:hAnsi="Calibri" w:cs="Calibri"/>
                <w:color w:val="343434"/>
                <w:spacing w:val="4"/>
                <w:sz w:val="24"/>
                <w:szCs w:val="24"/>
              </w:rPr>
              <w:t>in setting up</w:t>
            </w:r>
            <w:r w:rsidR="004B5D34">
              <w:rPr>
                <w:rFonts w:ascii="Calibri" w:eastAsia="Century Gothic" w:hAnsi="Calibri" w:cs="Calibri"/>
                <w:color w:val="343434"/>
                <w:spacing w:val="4"/>
                <w:sz w:val="24"/>
                <w:szCs w:val="24"/>
              </w:rPr>
              <w:t xml:space="preserve"> and configure a</w:t>
            </w:r>
            <w:r>
              <w:rPr>
                <w:rFonts w:ascii="Calibri" w:eastAsia="Century Gothic" w:hAnsi="Calibri" w:cs="Calibri"/>
                <w:color w:val="343434"/>
                <w:spacing w:val="4"/>
                <w:sz w:val="24"/>
                <w:szCs w:val="24"/>
              </w:rPr>
              <w:t xml:space="preserve"> new </w:t>
            </w:r>
            <w:r w:rsidRPr="008902DF">
              <w:rPr>
                <w:rFonts w:ascii="Calibri" w:eastAsia="Century Gothic" w:hAnsi="Calibri" w:cs="Calibri"/>
                <w:color w:val="0070C0"/>
                <w:spacing w:val="4"/>
                <w:sz w:val="24"/>
                <w:szCs w:val="24"/>
              </w:rPr>
              <w:t>DevOps environment</w:t>
            </w:r>
            <w:r>
              <w:rPr>
                <w:rFonts w:ascii="Calibri" w:eastAsia="Century Gothic" w:hAnsi="Calibri" w:cs="Calibri"/>
                <w:color w:val="343434"/>
                <w:spacing w:val="4"/>
                <w:sz w:val="24"/>
                <w:szCs w:val="24"/>
              </w:rPr>
              <w:t xml:space="preserve"> </w:t>
            </w:r>
            <w:r w:rsidR="00FE05B8" w:rsidRPr="00FE05B8">
              <w:rPr>
                <w:rFonts w:ascii="Calibri" w:eastAsia="Century Gothic" w:hAnsi="Calibri" w:cs="Calibri"/>
                <w:color w:val="343434"/>
                <w:spacing w:val="4"/>
                <w:sz w:val="24"/>
                <w:szCs w:val="24"/>
              </w:rPr>
              <w:t>(</w:t>
            </w:r>
            <w:r>
              <w:rPr>
                <w:rFonts w:ascii="Calibri" w:eastAsia="Century Gothic" w:hAnsi="Calibri" w:cs="Calibri"/>
                <w:color w:val="343434"/>
                <w:spacing w:val="4"/>
                <w:sz w:val="24"/>
                <w:szCs w:val="24"/>
              </w:rPr>
              <w:t>on-premise and Cloud</w:t>
            </w:r>
            <w:r w:rsidR="00FE05B8" w:rsidRPr="00FE05B8">
              <w:rPr>
                <w:rFonts w:ascii="Calibri" w:eastAsia="Century Gothic" w:hAnsi="Calibri" w:cs="Calibri"/>
                <w:color w:val="343434"/>
                <w:spacing w:val="4"/>
                <w:sz w:val="24"/>
                <w:szCs w:val="24"/>
              </w:rPr>
              <w:t xml:space="preserve">), </w:t>
            </w:r>
            <w:r>
              <w:rPr>
                <w:rFonts w:ascii="Calibri" w:eastAsia="Century Gothic" w:hAnsi="Calibri" w:cs="Calibri"/>
                <w:color w:val="343434"/>
                <w:spacing w:val="4"/>
                <w:sz w:val="24"/>
                <w:szCs w:val="24"/>
              </w:rPr>
              <w:t xml:space="preserve">to automate the </w:t>
            </w:r>
            <w:r w:rsidRPr="00060FD4">
              <w:rPr>
                <w:rFonts w:ascii="Calibri" w:eastAsia="Century Gothic" w:hAnsi="Calibri" w:cs="Calibri"/>
                <w:color w:val="343434"/>
                <w:spacing w:val="4"/>
                <w:sz w:val="24"/>
                <w:szCs w:val="24"/>
              </w:rPr>
              <w:t>integration &amp; deployment process, speed up the quality of software delivery</w:t>
            </w:r>
            <w:r>
              <w:rPr>
                <w:rFonts w:ascii="Calibri" w:eastAsia="Century Gothic" w:hAnsi="Calibri" w:cs="Calibri"/>
                <w:color w:val="343434"/>
                <w:spacing w:val="4"/>
                <w:sz w:val="24"/>
                <w:szCs w:val="24"/>
              </w:rPr>
              <w:t>.</w:t>
            </w:r>
          </w:p>
          <w:p w14:paraId="5F9AF817" w14:textId="703C11F7" w:rsidR="00C53DED" w:rsidRDefault="00C53DED" w:rsidP="00C53DED">
            <w:pPr>
              <w:pStyle w:val="left-boxheadinggapdiv"/>
              <w:numPr>
                <w:ilvl w:val="0"/>
                <w:numId w:val="8"/>
              </w:numPr>
              <w:spacing w:before="120"/>
              <w:ind w:left="714" w:hanging="357"/>
              <w:rPr>
                <w:rFonts w:ascii="Calibri" w:eastAsia="Century Gothic" w:hAnsi="Calibri" w:cs="Calibri"/>
                <w:color w:val="343434"/>
                <w:spacing w:val="4"/>
                <w:sz w:val="24"/>
                <w:szCs w:val="24"/>
              </w:rPr>
            </w:pPr>
            <w:r w:rsidRPr="00FE05B8">
              <w:rPr>
                <w:rFonts w:ascii="Calibri" w:eastAsia="Century Gothic" w:hAnsi="Calibri" w:cs="Calibri"/>
                <w:color w:val="343434"/>
                <w:spacing w:val="4"/>
                <w:sz w:val="24"/>
                <w:szCs w:val="24"/>
              </w:rPr>
              <w:t xml:space="preserve">Hands-on experience with </w:t>
            </w:r>
            <w:r w:rsidRPr="00E127E9">
              <w:rPr>
                <w:rFonts w:ascii="Calibri" w:eastAsia="Century Gothic" w:hAnsi="Calibri" w:cs="Calibri"/>
                <w:color w:val="0070C0"/>
                <w:spacing w:val="4"/>
                <w:sz w:val="24"/>
                <w:szCs w:val="24"/>
              </w:rPr>
              <w:t>Microsoft Azure</w:t>
            </w:r>
            <w:r w:rsidRPr="00FE05B8">
              <w:rPr>
                <w:rFonts w:ascii="Calibri" w:eastAsia="Century Gothic" w:hAnsi="Calibri" w:cs="Calibri"/>
                <w:color w:val="343434"/>
                <w:spacing w:val="4"/>
                <w:sz w:val="24"/>
                <w:szCs w:val="24"/>
              </w:rPr>
              <w:t xml:space="preserve"> (Azure SQL, Storage, Web Apps, Web jobs, Functions, </w:t>
            </w:r>
            <w:r>
              <w:rPr>
                <w:rFonts w:ascii="Calibri" w:eastAsia="Century Gothic" w:hAnsi="Calibri" w:cs="Calibri"/>
                <w:color w:val="343434"/>
                <w:spacing w:val="4"/>
                <w:sz w:val="24"/>
                <w:szCs w:val="24"/>
              </w:rPr>
              <w:t>Application Insight</w:t>
            </w:r>
            <w:r w:rsidRPr="00FE05B8">
              <w:rPr>
                <w:rFonts w:ascii="Calibri" w:eastAsia="Century Gothic" w:hAnsi="Calibri" w:cs="Calibri"/>
                <w:color w:val="343434"/>
                <w:spacing w:val="4"/>
                <w:sz w:val="24"/>
                <w:szCs w:val="24"/>
              </w:rPr>
              <w:t xml:space="preserve">, </w:t>
            </w:r>
            <w:r>
              <w:rPr>
                <w:rFonts w:ascii="Calibri" w:eastAsia="Century Gothic" w:hAnsi="Calibri" w:cs="Calibri"/>
                <w:color w:val="343434"/>
                <w:spacing w:val="4"/>
                <w:sz w:val="24"/>
                <w:szCs w:val="24"/>
              </w:rPr>
              <w:t xml:space="preserve">Logic Apps, </w:t>
            </w:r>
            <w:r w:rsidRPr="00FE05B8">
              <w:rPr>
                <w:rFonts w:ascii="Calibri" w:eastAsia="Century Gothic" w:hAnsi="Calibri" w:cs="Calibri"/>
                <w:color w:val="343434"/>
                <w:spacing w:val="4"/>
                <w:sz w:val="24"/>
                <w:szCs w:val="24"/>
              </w:rPr>
              <w:t>and other SAAS components), serverless programming and implementing cloud services architecture to meet operational objectives of cloud solutions.</w:t>
            </w:r>
          </w:p>
          <w:p w14:paraId="4B8A2FF6" w14:textId="6BBF02B3" w:rsidR="00480160" w:rsidRDefault="00C00E5A" w:rsidP="00C53DED">
            <w:pPr>
              <w:pStyle w:val="left-boxheadinggapdiv"/>
              <w:numPr>
                <w:ilvl w:val="0"/>
                <w:numId w:val="8"/>
              </w:numPr>
              <w:spacing w:before="120"/>
              <w:ind w:left="714" w:hanging="357"/>
              <w:rPr>
                <w:rFonts w:ascii="Calibri" w:eastAsia="Century Gothic" w:hAnsi="Calibri" w:cs="Calibri"/>
                <w:color w:val="343434"/>
                <w:spacing w:val="4"/>
                <w:sz w:val="24"/>
                <w:szCs w:val="24"/>
              </w:rPr>
            </w:pPr>
            <w:r>
              <w:rPr>
                <w:rFonts w:ascii="Calibri" w:eastAsia="Century Gothic" w:hAnsi="Calibri" w:cs="Calibri"/>
                <w:color w:val="343434"/>
                <w:spacing w:val="4"/>
                <w:sz w:val="24"/>
                <w:szCs w:val="24"/>
              </w:rPr>
              <w:t>O</w:t>
            </w:r>
            <w:r w:rsidR="006B362B">
              <w:rPr>
                <w:rFonts w:ascii="Calibri" w:eastAsia="Century Gothic" w:hAnsi="Calibri" w:cs="Calibri"/>
                <w:color w:val="343434"/>
                <w:spacing w:val="4"/>
                <w:sz w:val="24"/>
                <w:szCs w:val="24"/>
              </w:rPr>
              <w:t>rchestrat</w:t>
            </w:r>
            <w:r w:rsidR="005F6CA1">
              <w:rPr>
                <w:rFonts w:ascii="Calibri" w:eastAsia="Century Gothic" w:hAnsi="Calibri" w:cs="Calibri"/>
                <w:color w:val="343434"/>
                <w:spacing w:val="4"/>
                <w:sz w:val="24"/>
                <w:szCs w:val="24"/>
              </w:rPr>
              <w:t xml:space="preserve">e and </w:t>
            </w:r>
            <w:r w:rsidR="006B362B">
              <w:rPr>
                <w:rFonts w:ascii="Calibri" w:eastAsia="Century Gothic" w:hAnsi="Calibri" w:cs="Calibri"/>
                <w:color w:val="343434"/>
                <w:spacing w:val="4"/>
                <w:sz w:val="24"/>
                <w:szCs w:val="24"/>
              </w:rPr>
              <w:t xml:space="preserve">deploy </w:t>
            </w:r>
            <w:r w:rsidR="005F6CA1">
              <w:rPr>
                <w:rFonts w:ascii="Calibri" w:eastAsia="Century Gothic" w:hAnsi="Calibri" w:cs="Calibri"/>
                <w:color w:val="343434"/>
                <w:spacing w:val="4"/>
                <w:sz w:val="24"/>
                <w:szCs w:val="24"/>
              </w:rPr>
              <w:t>the</w:t>
            </w:r>
            <w:r w:rsidR="006B362B">
              <w:rPr>
                <w:rFonts w:ascii="Calibri" w:eastAsia="Century Gothic" w:hAnsi="Calibri" w:cs="Calibri"/>
                <w:color w:val="343434"/>
                <w:spacing w:val="4"/>
                <w:sz w:val="24"/>
                <w:szCs w:val="24"/>
              </w:rPr>
              <w:t xml:space="preserve"> applications</w:t>
            </w:r>
            <w:r w:rsidR="00480160" w:rsidRPr="00480160">
              <w:rPr>
                <w:rFonts w:ascii="Calibri" w:eastAsia="Century Gothic" w:hAnsi="Calibri" w:cs="Calibri"/>
                <w:color w:val="343434"/>
                <w:spacing w:val="4"/>
                <w:sz w:val="24"/>
                <w:szCs w:val="24"/>
              </w:rPr>
              <w:t xml:space="preserve"> </w:t>
            </w:r>
            <w:r>
              <w:rPr>
                <w:rFonts w:ascii="Calibri" w:eastAsia="Century Gothic" w:hAnsi="Calibri" w:cs="Calibri"/>
                <w:color w:val="343434"/>
                <w:spacing w:val="4"/>
                <w:sz w:val="24"/>
                <w:szCs w:val="24"/>
              </w:rPr>
              <w:t>in the form of container into Kubernetes cluster</w:t>
            </w:r>
            <w:r w:rsidR="00E24F15">
              <w:rPr>
                <w:rFonts w:ascii="Calibri" w:eastAsia="Century Gothic" w:hAnsi="Calibri" w:cs="Calibri"/>
                <w:color w:val="343434"/>
                <w:spacing w:val="4"/>
                <w:sz w:val="24"/>
                <w:szCs w:val="24"/>
              </w:rPr>
              <w:t>.</w:t>
            </w:r>
          </w:p>
          <w:p w14:paraId="23AE279D" w14:textId="287F3931" w:rsidR="006C3A99" w:rsidRPr="006C3A99" w:rsidRDefault="006C3A99" w:rsidP="006C3A99">
            <w:pPr>
              <w:pStyle w:val="left-boxheadinggapdiv"/>
              <w:numPr>
                <w:ilvl w:val="0"/>
                <w:numId w:val="8"/>
              </w:numPr>
              <w:spacing w:before="120"/>
              <w:ind w:left="714" w:hanging="357"/>
              <w:rPr>
                <w:rFonts w:ascii="Calibri" w:eastAsia="Century Gothic" w:hAnsi="Calibri" w:cs="Calibri"/>
                <w:color w:val="343434"/>
                <w:spacing w:val="4"/>
                <w:sz w:val="24"/>
                <w:szCs w:val="24"/>
              </w:rPr>
            </w:pPr>
            <w:r w:rsidRPr="003421F1">
              <w:rPr>
                <w:rStyle w:val="divdocumentright-box"/>
                <w:rFonts w:ascii="Calibri" w:eastAsia="Century Gothic" w:hAnsi="Calibri" w:cs="Calibri"/>
                <w:color w:val="0070C0"/>
                <w:sz w:val="24"/>
                <w:szCs w:val="24"/>
              </w:rPr>
              <w:t>Terraform</w:t>
            </w:r>
            <w:r w:rsidRPr="00E97D15">
              <w:rPr>
                <w:rStyle w:val="divdocumentright-box"/>
                <w:rFonts w:ascii="Calibri" w:eastAsia="Century Gothic" w:hAnsi="Calibri" w:cs="Calibri"/>
                <w:sz w:val="24"/>
                <w:szCs w:val="24"/>
              </w:rPr>
              <w:t xml:space="preserve"> </w:t>
            </w:r>
            <w:r w:rsidR="000D736B">
              <w:rPr>
                <w:rStyle w:val="divdocumentright-box"/>
                <w:rFonts w:ascii="Calibri" w:eastAsia="Century Gothic" w:hAnsi="Calibri" w:cs="Calibri"/>
                <w:sz w:val="24"/>
                <w:szCs w:val="24"/>
              </w:rPr>
              <w:t xml:space="preserve">programming &amp; </w:t>
            </w:r>
            <w:r w:rsidR="00F37707">
              <w:rPr>
                <w:rStyle w:val="divdocumentright-box"/>
                <w:rFonts w:ascii="Calibri" w:eastAsia="Century Gothic" w:hAnsi="Calibri" w:cs="Calibri"/>
                <w:sz w:val="24"/>
                <w:szCs w:val="24"/>
              </w:rPr>
              <w:t>development</w:t>
            </w:r>
            <w:r w:rsidR="000D736B">
              <w:rPr>
                <w:rStyle w:val="divdocumentright-box"/>
                <w:rFonts w:ascii="Calibri" w:eastAsia="Century Gothic" w:hAnsi="Calibri" w:cs="Calibri"/>
                <w:sz w:val="24"/>
                <w:szCs w:val="24"/>
              </w:rPr>
              <w:t xml:space="preserve"> to </w:t>
            </w:r>
            <w:r w:rsidRPr="00E97D15">
              <w:rPr>
                <w:rStyle w:val="divdocumentright-box"/>
                <w:rFonts w:ascii="Calibri" w:eastAsia="Century Gothic" w:hAnsi="Calibri" w:cs="Calibri"/>
                <w:sz w:val="24"/>
                <w:szCs w:val="24"/>
              </w:rPr>
              <w:t xml:space="preserve">configuration </w:t>
            </w:r>
            <w:r w:rsidR="000D736B">
              <w:rPr>
                <w:rStyle w:val="divdocumentright-box"/>
                <w:rFonts w:ascii="Calibri" w:eastAsia="Century Gothic" w:hAnsi="Calibri" w:cs="Calibri"/>
                <w:sz w:val="24"/>
                <w:szCs w:val="24"/>
              </w:rPr>
              <w:t>and</w:t>
            </w:r>
            <w:r w:rsidRPr="00E97D15">
              <w:rPr>
                <w:rStyle w:val="divdocumentright-box"/>
                <w:rFonts w:ascii="Calibri" w:eastAsia="Century Gothic" w:hAnsi="Calibri" w:cs="Calibri"/>
                <w:sz w:val="24"/>
                <w:szCs w:val="24"/>
              </w:rPr>
              <w:t xml:space="preserve"> automate the process of building, changing and managing the infrastructure.</w:t>
            </w:r>
          </w:p>
          <w:p w14:paraId="41BFE847" w14:textId="780E92D6" w:rsidR="000B432A" w:rsidRDefault="0038185A" w:rsidP="000B432A">
            <w:pPr>
              <w:pStyle w:val="left-boxheadinggapdiv"/>
              <w:numPr>
                <w:ilvl w:val="0"/>
                <w:numId w:val="8"/>
              </w:numPr>
              <w:spacing w:before="120"/>
              <w:ind w:left="714" w:hanging="357"/>
              <w:rPr>
                <w:rStyle w:val="divdocumentright-box"/>
                <w:rFonts w:ascii="Calibri" w:eastAsia="Century Gothic" w:hAnsi="Calibri" w:cs="Calibri"/>
                <w:sz w:val="24"/>
                <w:szCs w:val="24"/>
              </w:rPr>
            </w:pPr>
            <w:r w:rsidRPr="0038185A">
              <w:rPr>
                <w:rStyle w:val="divdocumentright-box"/>
                <w:rFonts w:ascii="Calibri" w:eastAsia="Century Gothic" w:hAnsi="Calibri" w:cs="Calibri"/>
                <w:sz w:val="24"/>
                <w:szCs w:val="24"/>
              </w:rPr>
              <w:t>1</w:t>
            </w:r>
            <w:r>
              <w:rPr>
                <w:rStyle w:val="divdocumentright-box"/>
                <w:rFonts w:ascii="Calibri" w:eastAsia="Century Gothic" w:hAnsi="Calibri" w:cs="Calibri"/>
                <w:sz w:val="24"/>
                <w:szCs w:val="24"/>
              </w:rPr>
              <w:t>4</w:t>
            </w:r>
            <w:r w:rsidRPr="0038185A">
              <w:rPr>
                <w:rStyle w:val="divdocumentright-box"/>
                <w:rFonts w:ascii="Calibri" w:eastAsia="Century Gothic" w:hAnsi="Calibri" w:cs="Calibri"/>
                <w:sz w:val="24"/>
                <w:szCs w:val="24"/>
              </w:rPr>
              <w:t xml:space="preserve"> years of progressive experience in Design, Build and Modify new and existing business components, Web applications, and database objects using Microsoft platform technologies.</w:t>
            </w:r>
          </w:p>
          <w:p w14:paraId="7EF34028" w14:textId="6E6DA932" w:rsidR="005C3B0F" w:rsidRDefault="005C3B0F" w:rsidP="00452778">
            <w:pPr>
              <w:pStyle w:val="left-boxheadinggapdiv"/>
              <w:numPr>
                <w:ilvl w:val="0"/>
                <w:numId w:val="8"/>
              </w:numPr>
              <w:pBdr>
                <w:left w:val="none" w:sz="0" w:space="5" w:color="auto"/>
              </w:pBdr>
              <w:spacing w:before="120"/>
              <w:ind w:left="714" w:hanging="357"/>
              <w:rPr>
                <w:rStyle w:val="divdocumentright-box"/>
                <w:rFonts w:ascii="Calibri" w:eastAsia="Century Gothic" w:hAnsi="Calibri" w:cs="Calibri"/>
                <w:sz w:val="24"/>
                <w:szCs w:val="24"/>
              </w:rPr>
            </w:pPr>
            <w:r w:rsidRPr="005C3B0F">
              <w:rPr>
                <w:rStyle w:val="divdocumentright-box"/>
                <w:rFonts w:ascii="Calibri" w:eastAsia="Century Gothic" w:hAnsi="Calibri" w:cs="Calibri"/>
                <w:sz w:val="24"/>
                <w:szCs w:val="24"/>
              </w:rPr>
              <w:t xml:space="preserve">Strong in developing applications using </w:t>
            </w:r>
            <w:r w:rsidRPr="00E127E9">
              <w:rPr>
                <w:rStyle w:val="divdocumentright-box"/>
                <w:rFonts w:ascii="Calibri" w:eastAsia="Century Gothic" w:hAnsi="Calibri" w:cs="Calibri"/>
                <w:color w:val="0070C0"/>
                <w:sz w:val="24"/>
                <w:szCs w:val="24"/>
              </w:rPr>
              <w:t>ASP.NET Core, C#, MVC Core, REST, Web API, Web Services, SSIS, Bootstrap, HTML, AJAX, JQuery</w:t>
            </w:r>
            <w:r w:rsidRPr="005C3B0F">
              <w:rPr>
                <w:rStyle w:val="divdocumentright-box"/>
                <w:rFonts w:ascii="Calibri" w:eastAsia="Century Gothic" w:hAnsi="Calibri" w:cs="Calibri"/>
                <w:sz w:val="24"/>
                <w:szCs w:val="24"/>
              </w:rPr>
              <w:t>.</w:t>
            </w:r>
          </w:p>
          <w:p w14:paraId="0000C626" w14:textId="4547425C" w:rsidR="00143173" w:rsidRPr="00143173" w:rsidRDefault="00143173" w:rsidP="00143173">
            <w:pPr>
              <w:pStyle w:val="left-boxheadinggapdiv"/>
              <w:numPr>
                <w:ilvl w:val="0"/>
                <w:numId w:val="8"/>
              </w:numPr>
              <w:spacing w:before="120"/>
              <w:ind w:left="714" w:hanging="357"/>
              <w:rPr>
                <w:rStyle w:val="divdocumentright-box"/>
                <w:rFonts w:ascii="Calibri" w:eastAsia="Century Gothic" w:hAnsi="Calibri" w:cs="Calibri"/>
                <w:sz w:val="24"/>
                <w:szCs w:val="24"/>
              </w:rPr>
            </w:pPr>
            <w:r w:rsidRPr="002230E0">
              <w:rPr>
                <w:rStyle w:val="divdocumentright-box"/>
                <w:rFonts w:ascii="Calibri" w:eastAsia="Century Gothic" w:hAnsi="Calibri" w:cs="Calibri"/>
                <w:sz w:val="24"/>
                <w:szCs w:val="24"/>
              </w:rPr>
              <w:t>Recognized for creativity and resourcefulness at building robust solutions for changing business needs that exceeds sales, revenue and profit goals.</w:t>
            </w:r>
            <w:r w:rsidRPr="002230E0">
              <w:rPr>
                <w:sz w:val="24"/>
                <w:szCs w:val="24"/>
              </w:rPr>
              <w:t xml:space="preserve"> </w:t>
            </w:r>
          </w:p>
          <w:p w14:paraId="2395F552" w14:textId="77777777" w:rsidR="00E127E9" w:rsidRDefault="00E127E9" w:rsidP="00C77DFD">
            <w:pPr>
              <w:pStyle w:val="left-boxheadinggapdiv"/>
              <w:numPr>
                <w:ilvl w:val="0"/>
                <w:numId w:val="8"/>
              </w:numPr>
              <w:spacing w:before="120"/>
              <w:ind w:left="714" w:hanging="357"/>
              <w:rPr>
                <w:rStyle w:val="divdocumentright-box"/>
                <w:rFonts w:ascii="Calibri" w:eastAsia="Century Gothic" w:hAnsi="Calibri" w:cs="Calibri"/>
                <w:sz w:val="24"/>
                <w:szCs w:val="24"/>
              </w:rPr>
            </w:pPr>
            <w:r w:rsidRPr="00E127E9">
              <w:rPr>
                <w:rStyle w:val="divdocumentright-box"/>
                <w:rFonts w:ascii="Calibri" w:eastAsia="Century Gothic" w:hAnsi="Calibri" w:cs="Calibri"/>
                <w:sz w:val="24"/>
                <w:szCs w:val="24"/>
              </w:rPr>
              <w:t xml:space="preserve">Experience with </w:t>
            </w:r>
            <w:r w:rsidRPr="00E127E9">
              <w:rPr>
                <w:rStyle w:val="divdocumentright-box"/>
                <w:rFonts w:ascii="Calibri" w:eastAsia="Century Gothic" w:hAnsi="Calibri" w:cs="Calibri"/>
                <w:color w:val="0070C0"/>
                <w:sz w:val="24"/>
                <w:szCs w:val="24"/>
              </w:rPr>
              <w:t>REST API/ Web API</w:t>
            </w:r>
            <w:r w:rsidRPr="00E127E9">
              <w:rPr>
                <w:rStyle w:val="divdocumentright-box"/>
                <w:rFonts w:ascii="Calibri" w:eastAsia="Century Gothic" w:hAnsi="Calibri" w:cs="Calibri"/>
                <w:sz w:val="24"/>
                <w:szCs w:val="24"/>
              </w:rPr>
              <w:t xml:space="preserve"> creation, consumption, integration using Service Oriented Architecture.</w:t>
            </w:r>
          </w:p>
          <w:p w14:paraId="5C8ACE69" w14:textId="2F3BB1E9" w:rsidR="00CC7E93" w:rsidRPr="002230E0" w:rsidRDefault="00C658DE" w:rsidP="00C77DFD">
            <w:pPr>
              <w:pStyle w:val="left-boxheadinggapdiv"/>
              <w:numPr>
                <w:ilvl w:val="0"/>
                <w:numId w:val="8"/>
              </w:numPr>
              <w:spacing w:before="120"/>
              <w:ind w:left="714" w:hanging="357"/>
              <w:rPr>
                <w:rStyle w:val="divdocumentright-box"/>
                <w:rFonts w:ascii="Calibri" w:eastAsia="Century Gothic" w:hAnsi="Calibri" w:cs="Calibri"/>
                <w:sz w:val="24"/>
                <w:szCs w:val="24"/>
              </w:rPr>
            </w:pPr>
            <w:r w:rsidRPr="00C658DE">
              <w:rPr>
                <w:rStyle w:val="divdocumentright-box"/>
                <w:rFonts w:ascii="Calibri" w:eastAsia="Century Gothic" w:hAnsi="Calibri" w:cs="Calibri"/>
                <w:sz w:val="24"/>
                <w:szCs w:val="24"/>
              </w:rPr>
              <w:t xml:space="preserve">Good understanding and experience in implementing the </w:t>
            </w:r>
            <w:r w:rsidRPr="00C658DE">
              <w:rPr>
                <w:rStyle w:val="divdocumentright-box"/>
                <w:rFonts w:ascii="Calibri" w:eastAsia="Century Gothic" w:hAnsi="Calibri" w:cs="Calibri"/>
                <w:color w:val="0070C0"/>
                <w:sz w:val="24"/>
                <w:szCs w:val="24"/>
              </w:rPr>
              <w:t>CI/CD</w:t>
            </w:r>
            <w:r w:rsidRPr="00C658DE">
              <w:rPr>
                <w:rStyle w:val="divdocumentright-box"/>
                <w:rFonts w:ascii="Calibri" w:eastAsia="Century Gothic" w:hAnsi="Calibri" w:cs="Calibri"/>
                <w:sz w:val="24"/>
                <w:szCs w:val="24"/>
              </w:rPr>
              <w:t xml:space="preserve"> practices using tools like </w:t>
            </w:r>
            <w:r w:rsidRPr="00C658DE">
              <w:rPr>
                <w:rStyle w:val="divdocumentright-box"/>
                <w:rFonts w:ascii="Calibri" w:eastAsia="Century Gothic" w:hAnsi="Calibri" w:cs="Calibri"/>
                <w:color w:val="0070C0"/>
                <w:sz w:val="24"/>
                <w:szCs w:val="24"/>
              </w:rPr>
              <w:t>Jenkins &amp; Azure DevOps</w:t>
            </w:r>
            <w:r w:rsidR="00A97FD6" w:rsidRPr="002230E0">
              <w:rPr>
                <w:rStyle w:val="divdocumentright-box"/>
                <w:rFonts w:ascii="Calibri" w:eastAsia="Century Gothic" w:hAnsi="Calibri" w:cs="Calibri"/>
                <w:sz w:val="24"/>
                <w:szCs w:val="24"/>
              </w:rPr>
              <w:t>.</w:t>
            </w:r>
          </w:p>
          <w:p w14:paraId="4B1D756B" w14:textId="5B77E0C1" w:rsidR="00FC698F" w:rsidRPr="002230E0" w:rsidRDefault="00FC698F" w:rsidP="00C77DFD">
            <w:pPr>
              <w:pStyle w:val="left-boxheadinggapdiv"/>
              <w:numPr>
                <w:ilvl w:val="0"/>
                <w:numId w:val="8"/>
              </w:numPr>
              <w:spacing w:before="120"/>
              <w:ind w:left="714" w:hanging="357"/>
              <w:rPr>
                <w:rStyle w:val="divdocumentright-box"/>
                <w:rFonts w:ascii="Calibri" w:eastAsia="Century Gothic" w:hAnsi="Calibri" w:cs="Calibri"/>
                <w:sz w:val="24"/>
                <w:szCs w:val="24"/>
              </w:rPr>
            </w:pPr>
            <w:r w:rsidRPr="002230E0">
              <w:rPr>
                <w:rStyle w:val="divdocumentright-box"/>
                <w:rFonts w:ascii="Calibri" w:eastAsia="Century Gothic" w:hAnsi="Calibri" w:cs="Calibri"/>
                <w:sz w:val="24"/>
                <w:szCs w:val="24"/>
              </w:rPr>
              <w:t xml:space="preserve">Good exposure to Documentation like </w:t>
            </w:r>
            <w:r w:rsidRPr="005D5FBD">
              <w:rPr>
                <w:rStyle w:val="divdocumentright-box"/>
                <w:rFonts w:ascii="Calibri" w:eastAsia="Century Gothic" w:hAnsi="Calibri" w:cs="Calibri"/>
                <w:color w:val="0070C0"/>
                <w:sz w:val="24"/>
                <w:szCs w:val="24"/>
              </w:rPr>
              <w:t>HLD</w:t>
            </w:r>
            <w:r w:rsidRPr="002230E0">
              <w:rPr>
                <w:rStyle w:val="divdocumentright-box"/>
                <w:rFonts w:ascii="Calibri" w:eastAsia="Century Gothic" w:hAnsi="Calibri" w:cs="Calibri"/>
                <w:sz w:val="24"/>
                <w:szCs w:val="24"/>
              </w:rPr>
              <w:t xml:space="preserve"> (High Level Design), </w:t>
            </w:r>
            <w:r w:rsidRPr="005D5FBD">
              <w:rPr>
                <w:rStyle w:val="divdocumentright-box"/>
                <w:rFonts w:ascii="Calibri" w:eastAsia="Century Gothic" w:hAnsi="Calibri" w:cs="Calibri"/>
                <w:color w:val="0070C0"/>
                <w:sz w:val="24"/>
                <w:szCs w:val="24"/>
              </w:rPr>
              <w:t>DTD</w:t>
            </w:r>
            <w:r w:rsidRPr="002230E0">
              <w:rPr>
                <w:rStyle w:val="divdocumentright-box"/>
                <w:rFonts w:ascii="Calibri" w:eastAsia="Century Gothic" w:hAnsi="Calibri" w:cs="Calibri"/>
                <w:sz w:val="24"/>
                <w:szCs w:val="24"/>
              </w:rPr>
              <w:t xml:space="preserve"> (Detail Technical design), Interface specification documentation.</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firstRow="1" w:lastRow="1" w:firstColumn="1" w:lastColumn="1" w:noHBand="0" w:noVBand="1"/>
            </w:tblPr>
            <w:tblGrid>
              <w:gridCol w:w="8560"/>
            </w:tblGrid>
            <w:tr w:rsidR="003E36E6" w:rsidRPr="00CF377F" w14:paraId="44B9CFA1" w14:textId="77777777" w:rsidTr="004223CF">
              <w:trPr>
                <w:tblCellSpacing w:w="0" w:type="dxa"/>
              </w:trPr>
              <w:tc>
                <w:tcPr>
                  <w:tcW w:w="5000" w:type="pct"/>
                  <w:shd w:val="clear" w:color="auto" w:fill="FFFFFF"/>
                  <w:tcMar>
                    <w:top w:w="60" w:type="dxa"/>
                    <w:left w:w="300" w:type="dxa"/>
                    <w:bottom w:w="60" w:type="dxa"/>
                    <w:right w:w="300" w:type="dxa"/>
                  </w:tcMar>
                  <w:vAlign w:val="bottom"/>
                  <w:hideMark/>
                </w:tcPr>
                <w:p w14:paraId="2BC52218" w14:textId="6B3A694C" w:rsidR="003E36E6" w:rsidRPr="00CF377F" w:rsidRDefault="003E36E6" w:rsidP="004223CF">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right="900"/>
                    <w:rPr>
                      <w:rStyle w:val="divdocumentleft-boxdivsectiontitle"/>
                      <w:rFonts w:ascii="Calibri" w:eastAsia="Century Gothic" w:hAnsi="Calibri" w:cs="Calibri"/>
                      <w:b/>
                      <w:bCs/>
                      <w:color w:val="002E58"/>
                      <w:sz w:val="32"/>
                      <w:szCs w:val="32"/>
                      <w:shd w:val="clear" w:color="auto" w:fill="auto"/>
                    </w:rPr>
                  </w:pPr>
                  <w:r w:rsidRPr="00FA466C">
                    <w:rPr>
                      <w:rStyle w:val="divdocumentleft-boxdivsectiontitle"/>
                      <w:rFonts w:ascii="Calibri" w:eastAsia="Century Gothic" w:hAnsi="Calibri" w:cs="Calibri"/>
                      <w:b/>
                      <w:bCs/>
                      <w:color w:val="002E58"/>
                      <w:sz w:val="28"/>
                      <w:szCs w:val="28"/>
                      <w:shd w:val="clear" w:color="auto" w:fill="auto"/>
                    </w:rPr>
                    <w:lastRenderedPageBreak/>
                    <w:t>Certification</w:t>
                  </w:r>
                  <w:r w:rsidR="00FA466C" w:rsidRPr="00FA466C">
                    <w:rPr>
                      <w:rStyle w:val="divdocumentleft-boxdivsectiontitle"/>
                      <w:rFonts w:ascii="Calibri" w:eastAsia="Century Gothic" w:hAnsi="Calibri" w:cs="Calibri"/>
                      <w:b/>
                      <w:bCs/>
                      <w:color w:val="002E58"/>
                      <w:sz w:val="28"/>
                      <w:szCs w:val="28"/>
                      <w:shd w:val="clear" w:color="auto" w:fill="auto"/>
                    </w:rPr>
                    <w:t>s</w:t>
                  </w:r>
                  <w:r w:rsidR="008C2A65">
                    <w:rPr>
                      <w:rStyle w:val="divdocumentleft-boxdivsectiontitle"/>
                      <w:rFonts w:ascii="Calibri" w:eastAsia="Century Gothic" w:hAnsi="Calibri" w:cs="Calibri"/>
                      <w:b/>
                      <w:bCs/>
                      <w:color w:val="002E58"/>
                      <w:sz w:val="28"/>
                      <w:szCs w:val="28"/>
                      <w:shd w:val="clear" w:color="auto" w:fill="auto"/>
                    </w:rPr>
                    <w:t>:</w:t>
                  </w:r>
                  <w:r w:rsidR="004542F5">
                    <w:rPr>
                      <w:rStyle w:val="divdocumentleft-boxdivsectiontitle"/>
                      <w:rFonts w:ascii="Calibri" w:eastAsia="Century Gothic" w:hAnsi="Calibri" w:cs="Calibri"/>
                      <w:b/>
                      <w:bCs/>
                      <w:color w:val="002E58"/>
                      <w:sz w:val="28"/>
                      <w:szCs w:val="28"/>
                      <w:shd w:val="clear" w:color="auto" w:fill="auto"/>
                    </w:rPr>
                    <w:t xml:space="preserve"> </w:t>
                  </w:r>
                  <w:r w:rsidR="00782598" w:rsidRPr="00F77F38">
                    <w:rPr>
                      <w:rStyle w:val="divdocumentright-box"/>
                      <w:rFonts w:ascii="Calibri" w:eastAsia="Century Gothic" w:hAnsi="Calibri" w:cs="Calibri"/>
                      <w:color w:val="0070C0"/>
                      <w:shd w:val="clear" w:color="auto" w:fill="auto"/>
                    </w:rPr>
                    <w:t xml:space="preserve">Please Click on hyperlink to validate </w:t>
                  </w:r>
                  <w:r w:rsidR="00FA466C" w:rsidRPr="00F77F38">
                    <w:rPr>
                      <w:rStyle w:val="divdocumentright-box"/>
                      <w:rFonts w:ascii="Calibri" w:eastAsia="Century Gothic" w:hAnsi="Calibri" w:cs="Calibri"/>
                      <w:color w:val="0070C0"/>
                      <w:shd w:val="clear" w:color="auto" w:fill="auto"/>
                    </w:rPr>
                    <w:t xml:space="preserve">the </w:t>
                  </w:r>
                  <w:r w:rsidR="00782598" w:rsidRPr="00F77F38">
                    <w:rPr>
                      <w:rStyle w:val="divdocumentright-box"/>
                      <w:rFonts w:ascii="Calibri" w:eastAsia="Century Gothic" w:hAnsi="Calibri" w:cs="Calibri"/>
                      <w:color w:val="0070C0"/>
                      <w:shd w:val="clear" w:color="auto" w:fill="auto"/>
                    </w:rPr>
                    <w:t>certificate</w:t>
                  </w:r>
                  <w:r w:rsidR="00574875" w:rsidRPr="00F77F38">
                    <w:rPr>
                      <w:rStyle w:val="divdocumentright-box"/>
                      <w:rFonts w:ascii="Calibri" w:eastAsia="Century Gothic" w:hAnsi="Calibri" w:cs="Calibri"/>
                      <w:color w:val="0070C0"/>
                      <w:shd w:val="clear" w:color="auto" w:fill="auto"/>
                    </w:rPr>
                    <w:t>s</w:t>
                  </w:r>
                </w:p>
              </w:tc>
            </w:tr>
          </w:tbl>
          <w:p w14:paraId="275F3652" w14:textId="77777777" w:rsidR="003E36E6" w:rsidRPr="00CF377F" w:rsidRDefault="003E36E6" w:rsidP="003E36E6">
            <w:pPr>
              <w:pStyle w:val="left-boxheadinggapdiv"/>
              <w:rPr>
                <w:rStyle w:val="divdocumentright-box"/>
                <w:rFonts w:ascii="Calibri" w:eastAsia="Century Gothic" w:hAnsi="Calibri" w:cs="Calibri"/>
              </w:rPr>
            </w:pPr>
            <w:r w:rsidRPr="00CF377F">
              <w:rPr>
                <w:rStyle w:val="divdocumentright-box"/>
                <w:rFonts w:ascii="Calibri" w:eastAsia="Century Gothic" w:hAnsi="Calibri" w:cs="Calibri"/>
              </w:rPr>
              <w:t> </w:t>
            </w:r>
          </w:p>
          <w:p w14:paraId="0AB3B1AC" w14:textId="6EA79744" w:rsidR="00560335" w:rsidRPr="00CB13EB" w:rsidRDefault="009F351D" w:rsidP="00560335">
            <w:pPr>
              <w:pStyle w:val="divdocumentsectiongapdiv"/>
              <w:numPr>
                <w:ilvl w:val="0"/>
                <w:numId w:val="9"/>
              </w:numPr>
              <w:rPr>
                <w:rStyle w:val="singlecolumnspanpaddedlinenth-child1"/>
                <w:rFonts w:ascii="Calibri" w:eastAsia="Century Gothic" w:hAnsi="Calibri" w:cs="Calibri"/>
                <w:color w:val="244061" w:themeColor="accent1" w:themeShade="80"/>
                <w:u w:val="single"/>
              </w:rPr>
            </w:pPr>
            <w:hyperlink r:id="rId23" w:history="1">
              <w:r w:rsidR="00535066" w:rsidRPr="008535EA">
                <w:rPr>
                  <w:rStyle w:val="Hyperlink"/>
                  <w:rFonts w:ascii="Calibri" w:eastAsia="Century Gothic" w:hAnsi="Calibri" w:cs="Calibri"/>
                </w:rPr>
                <w:t>DevOps Engineer Expert</w:t>
              </w:r>
            </w:hyperlink>
            <w:r w:rsidR="00560335" w:rsidRPr="00CB13EB">
              <w:rPr>
                <w:rStyle w:val="singlecolumnspanpaddedlinenth-child1"/>
                <w:rFonts w:ascii="Calibri" w:eastAsia="Century Gothic" w:hAnsi="Calibri" w:cs="Calibri"/>
                <w:color w:val="244061" w:themeColor="accent1" w:themeShade="80"/>
                <w:u w:val="single"/>
              </w:rPr>
              <w:t xml:space="preserve"> </w:t>
            </w:r>
          </w:p>
          <w:p w14:paraId="1D589F23" w14:textId="73EED6A1" w:rsidR="00114427" w:rsidRPr="00CB13EB" w:rsidRDefault="009F351D" w:rsidP="00114427">
            <w:pPr>
              <w:pStyle w:val="divdocumentsectiongapdiv"/>
              <w:numPr>
                <w:ilvl w:val="0"/>
                <w:numId w:val="9"/>
              </w:numPr>
              <w:rPr>
                <w:rStyle w:val="singlecolumnspanpaddedlinenth-child1"/>
                <w:rFonts w:ascii="Calibri" w:eastAsia="Century Gothic" w:hAnsi="Calibri" w:cs="Calibri"/>
                <w:color w:val="244061" w:themeColor="accent1" w:themeShade="80"/>
                <w:u w:val="single"/>
              </w:rPr>
            </w:pPr>
            <w:hyperlink r:id="rId24" w:history="1">
              <w:r w:rsidR="00114427" w:rsidRPr="00CB13EB">
                <w:rPr>
                  <w:rStyle w:val="Hyperlink"/>
                  <w:rFonts w:ascii="Calibri" w:eastAsia="Century Gothic" w:hAnsi="Calibri" w:cs="Calibri"/>
                </w:rPr>
                <w:t>Microsoft Azure Solutions Architect Expert</w:t>
              </w:r>
            </w:hyperlink>
            <w:r w:rsidR="00114427" w:rsidRPr="00CB13EB">
              <w:rPr>
                <w:rStyle w:val="singlecolumnspanpaddedlinenth-child1"/>
                <w:rFonts w:ascii="Calibri" w:eastAsia="Century Gothic" w:hAnsi="Calibri" w:cs="Calibri"/>
                <w:color w:val="244061" w:themeColor="accent1" w:themeShade="80"/>
                <w:u w:val="single"/>
              </w:rPr>
              <w:t xml:space="preserve"> </w:t>
            </w:r>
          </w:p>
          <w:p w14:paraId="2AB3CAB5" w14:textId="6016D69B" w:rsidR="00560335" w:rsidRPr="00E74705" w:rsidRDefault="009F351D" w:rsidP="00560335">
            <w:pPr>
              <w:pStyle w:val="divdocumentsectiongapdiv"/>
              <w:numPr>
                <w:ilvl w:val="0"/>
                <w:numId w:val="9"/>
              </w:numPr>
              <w:rPr>
                <w:rStyle w:val="Hyperlink"/>
                <w:rFonts w:ascii="Calibri" w:eastAsia="Century Gothic" w:hAnsi="Calibri" w:cs="Calibri"/>
                <w:color w:val="244061" w:themeColor="accent1" w:themeShade="80"/>
              </w:rPr>
            </w:pPr>
            <w:hyperlink r:id="rId25" w:history="1">
              <w:r w:rsidR="00560335" w:rsidRPr="00CB13EB">
                <w:rPr>
                  <w:rStyle w:val="Hyperlink"/>
                  <w:rFonts w:ascii="Calibri" w:eastAsia="Century Gothic" w:hAnsi="Calibri" w:cs="Calibri"/>
                </w:rPr>
                <w:t>Azure Developer Associate</w:t>
              </w:r>
            </w:hyperlink>
          </w:p>
          <w:p w14:paraId="6733DA03" w14:textId="5EBB3F28" w:rsidR="00E74705" w:rsidRPr="00CB13EB" w:rsidRDefault="009F351D" w:rsidP="00560335">
            <w:pPr>
              <w:pStyle w:val="divdocumentsectiongapdiv"/>
              <w:numPr>
                <w:ilvl w:val="0"/>
                <w:numId w:val="9"/>
              </w:numPr>
              <w:rPr>
                <w:rStyle w:val="singlecolumnspanpaddedlinenth-child1"/>
                <w:rFonts w:ascii="Calibri" w:eastAsia="Century Gothic" w:hAnsi="Calibri" w:cs="Calibri"/>
                <w:color w:val="244061" w:themeColor="accent1" w:themeShade="80"/>
                <w:u w:val="single"/>
              </w:rPr>
            </w:pPr>
            <w:hyperlink r:id="rId26" w:history="1">
              <w:r w:rsidR="00E74705" w:rsidRPr="00E74705">
                <w:rPr>
                  <w:rStyle w:val="Hyperlink"/>
                  <w:rFonts w:ascii="Calibri" w:eastAsia="Century Gothic" w:hAnsi="Calibri" w:cs="Calibri"/>
                </w:rPr>
                <w:t>Designing and Implementing DevOps Solutions</w:t>
              </w:r>
            </w:hyperlink>
          </w:p>
          <w:p w14:paraId="4E745692" w14:textId="4B715A55" w:rsidR="00560335" w:rsidRPr="00CB13EB" w:rsidRDefault="009F351D" w:rsidP="00560335">
            <w:pPr>
              <w:pStyle w:val="divdocumentsectiongapdiv"/>
              <w:numPr>
                <w:ilvl w:val="0"/>
                <w:numId w:val="9"/>
              </w:numPr>
              <w:rPr>
                <w:rStyle w:val="singlecolumnspanpaddedlinenth-child1"/>
                <w:rFonts w:ascii="Calibri" w:eastAsia="Century Gothic" w:hAnsi="Calibri" w:cs="Calibri"/>
                <w:color w:val="244061" w:themeColor="accent1" w:themeShade="80"/>
                <w:u w:val="single"/>
              </w:rPr>
            </w:pPr>
            <w:hyperlink r:id="rId27" w:history="1">
              <w:r w:rsidR="00560335" w:rsidRPr="00CB13EB">
                <w:rPr>
                  <w:rStyle w:val="Hyperlink"/>
                  <w:rFonts w:ascii="Calibri" w:eastAsia="Century Gothic" w:hAnsi="Calibri" w:cs="Calibri"/>
                </w:rPr>
                <w:t>Microsoft Azure Architec</w:t>
              </w:r>
              <w:r w:rsidR="00AB2B2E" w:rsidRPr="00CB13EB">
                <w:rPr>
                  <w:rStyle w:val="Hyperlink"/>
                  <w:rFonts w:ascii="Calibri" w:eastAsia="Century Gothic" w:hAnsi="Calibri" w:cs="Calibri"/>
                </w:rPr>
                <w:t>t Design</w:t>
              </w:r>
            </w:hyperlink>
          </w:p>
          <w:p w14:paraId="602A108E" w14:textId="175E7C62" w:rsidR="00560335" w:rsidRPr="00CB13EB" w:rsidRDefault="009F351D" w:rsidP="00560335">
            <w:pPr>
              <w:pStyle w:val="divdocumentsectiongapdiv"/>
              <w:numPr>
                <w:ilvl w:val="0"/>
                <w:numId w:val="9"/>
              </w:numPr>
              <w:rPr>
                <w:rStyle w:val="singlecolumnspanpaddedlinenth-child1"/>
                <w:rFonts w:ascii="Calibri" w:eastAsia="Century Gothic" w:hAnsi="Calibri" w:cs="Calibri"/>
                <w:color w:val="244061" w:themeColor="accent1" w:themeShade="80"/>
                <w:u w:val="single"/>
              </w:rPr>
            </w:pPr>
            <w:hyperlink r:id="rId28" w:history="1">
              <w:r w:rsidR="00560335" w:rsidRPr="00CB13EB">
                <w:rPr>
                  <w:rStyle w:val="Hyperlink"/>
                  <w:rFonts w:ascii="Calibri" w:eastAsia="Century Gothic" w:hAnsi="Calibri" w:cs="Calibri"/>
                </w:rPr>
                <w:t>Microso</w:t>
              </w:r>
              <w:r w:rsidR="003C2885" w:rsidRPr="00CB13EB">
                <w:rPr>
                  <w:rStyle w:val="Hyperlink"/>
                  <w:rFonts w:ascii="Calibri" w:eastAsia="Century Gothic" w:hAnsi="Calibri" w:cs="Calibri"/>
                </w:rPr>
                <w:t>ft Azure Architect Technologies</w:t>
              </w:r>
            </w:hyperlink>
          </w:p>
          <w:p w14:paraId="48C9F88B" w14:textId="77777777" w:rsidR="003E36E6" w:rsidRDefault="003E36E6" w:rsidP="003E36E6">
            <w:pPr>
              <w:pStyle w:val="left-boxheadinggapdiv"/>
              <w:spacing w:before="120"/>
              <w:rPr>
                <w:rStyle w:val="divdocumentright-box"/>
                <w:rFonts w:ascii="Calibri" w:eastAsia="Century Gothic" w:hAnsi="Calibri" w:cs="Calibri"/>
                <w:sz w:val="22"/>
                <w:szCs w:val="22"/>
              </w:rPr>
            </w:pP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firstRow="1" w:lastRow="1" w:firstColumn="1" w:lastColumn="1" w:noHBand="0" w:noVBand="1"/>
            </w:tblPr>
            <w:tblGrid>
              <w:gridCol w:w="8560"/>
            </w:tblGrid>
            <w:tr w:rsidR="00354E43" w:rsidRPr="00CF377F" w14:paraId="4114E012" w14:textId="77777777">
              <w:trPr>
                <w:tblCellSpacing w:w="0" w:type="dxa"/>
              </w:trPr>
              <w:tc>
                <w:tcPr>
                  <w:tcW w:w="5000" w:type="pct"/>
                  <w:shd w:val="clear" w:color="auto" w:fill="FFFFFF"/>
                  <w:tcMar>
                    <w:top w:w="60" w:type="dxa"/>
                    <w:left w:w="300" w:type="dxa"/>
                    <w:bottom w:w="60" w:type="dxa"/>
                    <w:right w:w="300" w:type="dxa"/>
                  </w:tcMar>
                  <w:vAlign w:val="bottom"/>
                  <w:hideMark/>
                </w:tcPr>
                <w:p w14:paraId="0750C7FD" w14:textId="33418C00" w:rsidR="00354E43" w:rsidRPr="00CF377F" w:rsidRDefault="0002594F" w:rsidP="00CF377F">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right="900"/>
                    <w:rPr>
                      <w:rStyle w:val="divdocumentleft-boxdivsectiontitle"/>
                      <w:rFonts w:ascii="Calibri" w:eastAsia="Century Gothic" w:hAnsi="Calibri" w:cs="Calibri"/>
                      <w:b/>
                      <w:bCs/>
                      <w:color w:val="002E58"/>
                      <w:sz w:val="32"/>
                      <w:szCs w:val="32"/>
                      <w:shd w:val="clear" w:color="auto" w:fill="auto"/>
                    </w:rPr>
                  </w:pPr>
                  <w:r w:rsidRPr="00CF377F">
                    <w:rPr>
                      <w:rStyle w:val="divdocumentleft-boxdivsectiontitle"/>
                      <w:rFonts w:ascii="Calibri" w:eastAsia="Century Gothic" w:hAnsi="Calibri" w:cs="Calibri"/>
                      <w:b/>
                      <w:bCs/>
                      <w:color w:val="002E58"/>
                      <w:sz w:val="32"/>
                      <w:szCs w:val="32"/>
                      <w:shd w:val="clear" w:color="auto" w:fill="auto"/>
                    </w:rPr>
                    <w:t>Work History</w:t>
                  </w:r>
                  <w:r w:rsidR="008C2A65">
                    <w:rPr>
                      <w:rStyle w:val="divdocumentleft-boxdivsectiontitle"/>
                      <w:rFonts w:ascii="Calibri" w:eastAsia="Century Gothic" w:hAnsi="Calibri" w:cs="Calibri"/>
                      <w:b/>
                      <w:bCs/>
                      <w:color w:val="002E58"/>
                      <w:sz w:val="32"/>
                      <w:szCs w:val="32"/>
                      <w:shd w:val="clear" w:color="auto" w:fill="auto"/>
                    </w:rPr>
                    <w:t>:</w:t>
                  </w:r>
                </w:p>
              </w:tc>
            </w:tr>
          </w:tbl>
          <w:p w14:paraId="58E4DDFE" w14:textId="77777777" w:rsidR="00354E43" w:rsidRPr="00CF377F" w:rsidRDefault="0002594F">
            <w:pPr>
              <w:pStyle w:val="left-boxheadinggapdiv"/>
              <w:rPr>
                <w:rStyle w:val="divdocumentright-box"/>
                <w:rFonts w:ascii="Calibri" w:eastAsia="Century Gothic" w:hAnsi="Calibri" w:cs="Calibri"/>
              </w:rPr>
            </w:pPr>
            <w:r w:rsidRPr="00CF377F">
              <w:rPr>
                <w:rStyle w:val="divdocumentright-box"/>
                <w:rFonts w:ascii="Calibri" w:eastAsia="Century Gothic" w:hAnsi="Calibri" w:cs="Calibri"/>
              </w:rPr>
              <w:t> </w:t>
            </w: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407"/>
              <w:gridCol w:w="20"/>
              <w:gridCol w:w="6833"/>
            </w:tblGrid>
            <w:tr w:rsidR="00354E43" w:rsidRPr="00CF377F" w14:paraId="40B1EC70" w14:textId="77777777" w:rsidTr="007F4B07">
              <w:trPr>
                <w:tblCellSpacing w:w="0" w:type="dxa"/>
              </w:trPr>
              <w:tc>
                <w:tcPr>
                  <w:tcW w:w="300" w:type="dxa"/>
                  <w:tcMar>
                    <w:top w:w="0" w:type="dxa"/>
                    <w:left w:w="0" w:type="dxa"/>
                    <w:bottom w:w="0" w:type="dxa"/>
                    <w:right w:w="0" w:type="dxa"/>
                  </w:tcMar>
                  <w:hideMark/>
                </w:tcPr>
                <w:p w14:paraId="5F252FBD" w14:textId="77777777" w:rsidR="00354E43" w:rsidRPr="00CF377F" w:rsidRDefault="0002594F">
                  <w:pPr>
                    <w:pStyle w:val="divdocumentemptycellParagraph"/>
                    <w:spacing w:line="360" w:lineRule="atLeast"/>
                    <w:rPr>
                      <w:rStyle w:val="divdocumentemptycell"/>
                      <w:rFonts w:ascii="Calibri" w:eastAsia="Century Gothic" w:hAnsi="Calibri" w:cs="Calibri"/>
                      <w:color w:val="343434"/>
                      <w:spacing w:val="4"/>
                      <w:sz w:val="22"/>
                      <w:szCs w:val="22"/>
                    </w:rPr>
                  </w:pPr>
                  <w:r w:rsidRPr="00CF377F">
                    <w:rPr>
                      <w:rStyle w:val="divdocumentemptycell"/>
                      <w:rFonts w:ascii="Calibri" w:eastAsia="Century Gothic" w:hAnsi="Calibri" w:cs="Calibri"/>
                      <w:color w:val="343434"/>
                      <w:spacing w:val="4"/>
                      <w:sz w:val="22"/>
                      <w:szCs w:val="22"/>
                    </w:rPr>
                    <w:t> </w:t>
                  </w:r>
                </w:p>
              </w:tc>
              <w:tc>
                <w:tcPr>
                  <w:tcW w:w="1407" w:type="dxa"/>
                  <w:tcMar>
                    <w:top w:w="0" w:type="dxa"/>
                    <w:left w:w="0" w:type="dxa"/>
                    <w:bottom w:w="0" w:type="dxa"/>
                    <w:right w:w="0" w:type="dxa"/>
                  </w:tcMar>
                  <w:hideMark/>
                </w:tcPr>
                <w:p w14:paraId="30A55707" w14:textId="77777777" w:rsidR="00354E43" w:rsidRPr="00C87907" w:rsidRDefault="0002594F">
                  <w:pPr>
                    <w:pStyle w:val="divdocumentemptycellParagraph"/>
                    <w:spacing w:line="360" w:lineRule="atLeast"/>
                    <w:rPr>
                      <w:rStyle w:val="divdocumentjobdates"/>
                      <w:rFonts w:ascii="Calibri" w:eastAsia="Century Gothic" w:hAnsi="Calibri" w:cs="Calibri"/>
                      <w:color w:val="343434"/>
                      <w:spacing w:val="4"/>
                      <w:sz w:val="24"/>
                      <w:szCs w:val="24"/>
                    </w:rPr>
                  </w:pPr>
                  <w:r w:rsidRPr="00C87907">
                    <w:rPr>
                      <w:rStyle w:val="divdocumentjobdates"/>
                      <w:rFonts w:ascii="Calibri" w:eastAsia="Century Gothic" w:hAnsi="Calibri" w:cs="Calibri"/>
                      <w:color w:val="343434"/>
                      <w:spacing w:val="4"/>
                      <w:sz w:val="24"/>
                      <w:szCs w:val="24"/>
                    </w:rPr>
                    <w:t>2017-09</w:t>
                  </w:r>
                  <w:r w:rsidR="00FC698F" w:rsidRPr="00C87907">
                    <w:rPr>
                      <w:rStyle w:val="span"/>
                      <w:rFonts w:ascii="Calibri" w:eastAsia="Century Gothic" w:hAnsi="Calibri" w:cs="Calibri"/>
                      <w:color w:val="343434"/>
                      <w:spacing w:val="4"/>
                    </w:rPr>
                    <w:t xml:space="preserve">- </w:t>
                  </w:r>
                  <w:r w:rsidR="00FC698F" w:rsidRPr="00C87907">
                    <w:rPr>
                      <w:rStyle w:val="divdocumentjobdates"/>
                      <w:rFonts w:ascii="Calibri" w:eastAsia="Century Gothic" w:hAnsi="Calibri" w:cs="Calibri"/>
                      <w:color w:val="343434"/>
                      <w:spacing w:val="4"/>
                      <w:sz w:val="24"/>
                      <w:szCs w:val="24"/>
                    </w:rPr>
                    <w:t>Present</w:t>
                  </w:r>
                </w:p>
                <w:p w14:paraId="52087A90" w14:textId="77777777" w:rsidR="00FC698F" w:rsidRPr="00CF377F" w:rsidRDefault="00FC698F">
                  <w:pPr>
                    <w:pStyle w:val="divdocumentemptycellParagraph"/>
                    <w:spacing w:line="360" w:lineRule="atLeast"/>
                    <w:rPr>
                      <w:rStyle w:val="divdocumentemptycell"/>
                      <w:rFonts w:ascii="Calibri" w:eastAsia="Century Gothic" w:hAnsi="Calibri" w:cs="Calibri"/>
                      <w:color w:val="343434"/>
                      <w:spacing w:val="4"/>
                      <w:sz w:val="22"/>
                      <w:szCs w:val="22"/>
                    </w:rPr>
                  </w:pPr>
                </w:p>
              </w:tc>
              <w:tc>
                <w:tcPr>
                  <w:tcW w:w="20" w:type="dxa"/>
                  <w:tcMar>
                    <w:top w:w="0" w:type="dxa"/>
                    <w:left w:w="0" w:type="dxa"/>
                    <w:bottom w:w="0" w:type="dxa"/>
                    <w:right w:w="0" w:type="dxa"/>
                  </w:tcMar>
                  <w:hideMark/>
                </w:tcPr>
                <w:p w14:paraId="2A52CA0B" w14:textId="77777777" w:rsidR="00354E43" w:rsidRPr="00CF377F" w:rsidRDefault="0002594F">
                  <w:pPr>
                    <w:pStyle w:val="divdocumentemptycellParagraph"/>
                    <w:spacing w:line="360" w:lineRule="atLeast"/>
                    <w:rPr>
                      <w:rStyle w:val="divdocumentright-boxpaddedlinedate-content"/>
                      <w:rFonts w:ascii="Calibri" w:eastAsia="Century Gothic" w:hAnsi="Calibri" w:cs="Calibri"/>
                      <w:color w:val="343434"/>
                      <w:spacing w:val="4"/>
                      <w:sz w:val="22"/>
                      <w:szCs w:val="22"/>
                    </w:rPr>
                  </w:pPr>
                  <w:r w:rsidRPr="00CF377F">
                    <w:rPr>
                      <w:rStyle w:val="divdocumentright-boxdatetablepindcell"/>
                      <w:rFonts w:ascii="Calibri" w:eastAsia="Century Gothic" w:hAnsi="Calibri" w:cs="Calibri"/>
                      <w:color w:val="343434"/>
                      <w:spacing w:val="4"/>
                      <w:sz w:val="22"/>
                      <w:szCs w:val="22"/>
                    </w:rPr>
                    <w:t> </w:t>
                  </w:r>
                </w:p>
              </w:tc>
              <w:tc>
                <w:tcPr>
                  <w:tcW w:w="6833" w:type="dxa"/>
                  <w:tcMar>
                    <w:top w:w="0" w:type="dxa"/>
                    <w:left w:w="0" w:type="dxa"/>
                    <w:bottom w:w="0" w:type="dxa"/>
                    <w:right w:w="0" w:type="dxa"/>
                  </w:tcMar>
                  <w:hideMark/>
                </w:tcPr>
                <w:p w14:paraId="451DD8C5" w14:textId="4DCCEE75" w:rsidR="00A84BC3" w:rsidRDefault="00B2150D" w:rsidP="00A84BC3">
                  <w:pPr>
                    <w:pStyle w:val="divdocumentright-boxsectionexperiencesinglecolumnpaddedline"/>
                    <w:spacing w:line="360" w:lineRule="atLeast"/>
                    <w:ind w:right="300"/>
                    <w:rPr>
                      <w:rStyle w:val="divdocumentjobtitle"/>
                      <w:rFonts w:ascii="Calibri" w:eastAsia="Century Gothic" w:hAnsi="Calibri" w:cs="Calibri"/>
                      <w:b/>
                      <w:bCs/>
                      <w:color w:val="343434"/>
                      <w:spacing w:val="4"/>
                    </w:rPr>
                  </w:pPr>
                  <w:r>
                    <w:rPr>
                      <w:rStyle w:val="divdocumentjobtitle"/>
                      <w:rFonts w:ascii="Calibri" w:eastAsia="Century Gothic" w:hAnsi="Calibri" w:cs="Calibri"/>
                      <w:b/>
                      <w:bCs/>
                      <w:color w:val="343434"/>
                      <w:spacing w:val="4"/>
                    </w:rPr>
                    <w:t>DevOps &amp; Azure Cloud Engineer</w:t>
                  </w:r>
                </w:p>
                <w:p w14:paraId="49E4DC9D" w14:textId="0B34BD87" w:rsidR="00EE09B0" w:rsidRPr="00EE09B0" w:rsidRDefault="00D779F2" w:rsidP="00A84BC3">
                  <w:pPr>
                    <w:pStyle w:val="divdocumentright-boxsectionexperiencesinglecolumnpaddedline"/>
                    <w:spacing w:line="360" w:lineRule="atLeast"/>
                    <w:ind w:right="300"/>
                    <w:rPr>
                      <w:rStyle w:val="span"/>
                      <w:rFonts w:ascii="Calibri" w:eastAsia="Century Gothic" w:hAnsi="Calibri" w:cs="Calibri"/>
                      <w:b/>
                      <w:iCs/>
                      <w:color w:val="343434"/>
                      <w:spacing w:val="4"/>
                      <w:sz w:val="22"/>
                      <w:szCs w:val="22"/>
                    </w:rPr>
                  </w:pPr>
                  <w:r>
                    <w:rPr>
                      <w:rStyle w:val="span"/>
                      <w:rFonts w:ascii="Calibri" w:eastAsia="Century Gothic" w:hAnsi="Calibri" w:cs="Calibri"/>
                      <w:b/>
                      <w:iCs/>
                      <w:color w:val="0070C0"/>
                      <w:spacing w:val="4"/>
                      <w:sz w:val="22"/>
                      <w:szCs w:val="22"/>
                    </w:rPr>
                    <w:t>EMPLOYER</w:t>
                  </w:r>
                  <w:r w:rsidR="00EE09B0" w:rsidRPr="00EE09B0">
                    <w:rPr>
                      <w:rStyle w:val="span"/>
                      <w:rFonts w:ascii="Calibri" w:eastAsia="Century Gothic" w:hAnsi="Calibri" w:cs="Calibri"/>
                      <w:b/>
                      <w:iCs/>
                      <w:color w:val="343434"/>
                      <w:spacing w:val="4"/>
                      <w:sz w:val="22"/>
                      <w:szCs w:val="22"/>
                    </w:rPr>
                    <w:t xml:space="preserve">: </w:t>
                  </w:r>
                  <w:r w:rsidR="00EE09B0">
                    <w:rPr>
                      <w:rStyle w:val="span"/>
                      <w:rFonts w:ascii="Calibri" w:eastAsia="Century Gothic" w:hAnsi="Calibri" w:cs="Calibri"/>
                      <w:b/>
                      <w:iCs/>
                      <w:color w:val="343434"/>
                      <w:spacing w:val="4"/>
                      <w:sz w:val="22"/>
                      <w:szCs w:val="22"/>
                    </w:rPr>
                    <w:t>TATA CONSULTANCY SERVICES (TCS)</w:t>
                  </w:r>
                </w:p>
                <w:p w14:paraId="2511D010" w14:textId="28ADE119" w:rsidR="00354E43" w:rsidRDefault="00695DC5" w:rsidP="00A84BC3">
                  <w:pPr>
                    <w:pStyle w:val="divdocumentright-boxsectionexperiencesinglecolumnpaddedline"/>
                    <w:spacing w:line="360" w:lineRule="atLeast"/>
                    <w:ind w:right="300"/>
                    <w:rPr>
                      <w:rStyle w:val="span"/>
                      <w:rFonts w:ascii="Calibri" w:eastAsia="Century Gothic" w:hAnsi="Calibri" w:cs="Calibri"/>
                      <w:b/>
                      <w:iCs/>
                      <w:color w:val="343434"/>
                      <w:spacing w:val="4"/>
                      <w:sz w:val="22"/>
                      <w:szCs w:val="22"/>
                    </w:rPr>
                  </w:pPr>
                  <w:r>
                    <w:rPr>
                      <w:rStyle w:val="span"/>
                      <w:rFonts w:ascii="Calibri" w:eastAsia="Century Gothic" w:hAnsi="Calibri" w:cs="Calibri"/>
                      <w:b/>
                      <w:iCs/>
                      <w:color w:val="0070C0"/>
                      <w:spacing w:val="4"/>
                      <w:sz w:val="22"/>
                      <w:szCs w:val="22"/>
                    </w:rPr>
                    <w:t>CONTRACT</w:t>
                  </w:r>
                  <w:r w:rsidR="00EE09B0">
                    <w:rPr>
                      <w:rStyle w:val="span"/>
                      <w:rFonts w:ascii="Calibri" w:eastAsia="Century Gothic" w:hAnsi="Calibri" w:cs="Calibri"/>
                      <w:b/>
                      <w:iCs/>
                      <w:color w:val="343434"/>
                      <w:spacing w:val="4"/>
                      <w:sz w:val="22"/>
                      <w:szCs w:val="22"/>
                    </w:rPr>
                    <w:t xml:space="preserve">: </w:t>
                  </w:r>
                  <w:r w:rsidR="00EF2990">
                    <w:rPr>
                      <w:rStyle w:val="span"/>
                      <w:rFonts w:ascii="Calibri" w:eastAsia="Century Gothic" w:hAnsi="Calibri" w:cs="Calibri"/>
                      <w:b/>
                      <w:iCs/>
                      <w:color w:val="343434"/>
                      <w:spacing w:val="4"/>
                      <w:sz w:val="22"/>
                      <w:szCs w:val="22"/>
                    </w:rPr>
                    <w:t>YORKSHIRE</w:t>
                  </w:r>
                  <w:r w:rsidR="0002594F" w:rsidRPr="00FC698F">
                    <w:rPr>
                      <w:rStyle w:val="span"/>
                      <w:rFonts w:ascii="Calibri" w:eastAsia="Century Gothic" w:hAnsi="Calibri" w:cs="Calibri"/>
                      <w:b/>
                      <w:iCs/>
                      <w:color w:val="343434"/>
                      <w:spacing w:val="4"/>
                      <w:sz w:val="22"/>
                      <w:szCs w:val="22"/>
                    </w:rPr>
                    <w:t xml:space="preserve"> </w:t>
                  </w:r>
                  <w:r w:rsidR="00EF2990">
                    <w:rPr>
                      <w:rStyle w:val="span"/>
                      <w:rFonts w:ascii="Calibri" w:eastAsia="Century Gothic" w:hAnsi="Calibri" w:cs="Calibri"/>
                      <w:b/>
                      <w:iCs/>
                      <w:color w:val="343434"/>
                      <w:spacing w:val="4"/>
                      <w:sz w:val="22"/>
                      <w:szCs w:val="22"/>
                    </w:rPr>
                    <w:t>BUILDING</w:t>
                  </w:r>
                  <w:r w:rsidR="0002594F" w:rsidRPr="00FC698F">
                    <w:rPr>
                      <w:rStyle w:val="span"/>
                      <w:rFonts w:ascii="Calibri" w:eastAsia="Century Gothic" w:hAnsi="Calibri" w:cs="Calibri"/>
                      <w:b/>
                      <w:iCs/>
                      <w:color w:val="343434"/>
                      <w:spacing w:val="4"/>
                      <w:sz w:val="22"/>
                      <w:szCs w:val="22"/>
                    </w:rPr>
                    <w:t xml:space="preserve"> </w:t>
                  </w:r>
                  <w:r w:rsidR="00EF2990">
                    <w:rPr>
                      <w:rStyle w:val="span"/>
                      <w:rFonts w:ascii="Calibri" w:eastAsia="Century Gothic" w:hAnsi="Calibri" w:cs="Calibri"/>
                      <w:b/>
                      <w:iCs/>
                      <w:color w:val="343434"/>
                      <w:spacing w:val="4"/>
                      <w:sz w:val="22"/>
                      <w:szCs w:val="22"/>
                    </w:rPr>
                    <w:t>SOCIETY</w:t>
                  </w:r>
                  <w:r w:rsidR="0002594F" w:rsidRPr="00FC698F">
                    <w:rPr>
                      <w:rStyle w:val="span"/>
                      <w:rFonts w:ascii="Calibri" w:eastAsia="Century Gothic" w:hAnsi="Calibri" w:cs="Calibri"/>
                      <w:b/>
                      <w:iCs/>
                      <w:color w:val="343434"/>
                      <w:spacing w:val="4"/>
                      <w:sz w:val="22"/>
                      <w:szCs w:val="22"/>
                    </w:rPr>
                    <w:t>,</w:t>
                  </w:r>
                  <w:r w:rsidR="0002594F" w:rsidRPr="00FC698F">
                    <w:rPr>
                      <w:rStyle w:val="divdocumentright-boxdatetablesinglecolumn"/>
                      <w:rFonts w:ascii="Calibri" w:eastAsia="Century Gothic" w:hAnsi="Calibri" w:cs="Calibri"/>
                      <w:b/>
                      <w:iCs/>
                      <w:color w:val="343434"/>
                      <w:spacing w:val="4"/>
                      <w:sz w:val="22"/>
                      <w:szCs w:val="22"/>
                    </w:rPr>
                    <w:t xml:space="preserve"> </w:t>
                  </w:r>
                  <w:r w:rsidR="0002594F" w:rsidRPr="00FC698F">
                    <w:rPr>
                      <w:rStyle w:val="span"/>
                      <w:rFonts w:ascii="Calibri" w:eastAsia="Century Gothic" w:hAnsi="Calibri" w:cs="Calibri"/>
                      <w:b/>
                      <w:iCs/>
                      <w:color w:val="343434"/>
                      <w:spacing w:val="4"/>
                      <w:sz w:val="22"/>
                      <w:szCs w:val="22"/>
                    </w:rPr>
                    <w:t>BRADFORD, YORKSHIRE</w:t>
                  </w:r>
                </w:p>
                <w:p w14:paraId="3767CF21" w14:textId="2601BDC2" w:rsidR="00AB7E2C" w:rsidRPr="008C5B97" w:rsidRDefault="008C5B97" w:rsidP="000373EA">
                  <w:pPr>
                    <w:pStyle w:val="divdocumentli"/>
                    <w:numPr>
                      <w:ilvl w:val="0"/>
                      <w:numId w:val="1"/>
                    </w:numPr>
                    <w:pBdr>
                      <w:left w:val="none" w:sz="0" w:space="0" w:color="auto"/>
                      <w:right w:val="none" w:sz="0" w:space="15" w:color="auto"/>
                    </w:pBdr>
                    <w:spacing w:line="360" w:lineRule="atLeast"/>
                    <w:ind w:right="300"/>
                    <w:rPr>
                      <w:rStyle w:val="divdocumentright-boxdatetablesinglecolumn"/>
                      <w:rFonts w:ascii="Calibri" w:eastAsia="Century Gothic" w:hAnsi="Calibri"/>
                    </w:rPr>
                  </w:pPr>
                  <w:r w:rsidRPr="008C5B97">
                    <w:rPr>
                      <w:rStyle w:val="divdocumentright-boxdatetablesinglecolumn"/>
                      <w:rFonts w:ascii="Calibri" w:hAnsi="Calibri"/>
                    </w:rPr>
                    <w:t xml:space="preserve">Newly setup and configured </w:t>
                  </w:r>
                  <w:r w:rsidRPr="00C0222D">
                    <w:rPr>
                      <w:rStyle w:val="divdocumentright-boxdatetablesinglecolumn"/>
                      <w:rFonts w:ascii="Calibri" w:hAnsi="Calibri"/>
                      <w:color w:val="0070C0"/>
                    </w:rPr>
                    <w:t>DevOps infrastructure</w:t>
                  </w:r>
                  <w:r w:rsidRPr="008C5B97">
                    <w:rPr>
                      <w:rStyle w:val="divdocumentright-boxdatetablesinglecolumn"/>
                      <w:rFonts w:ascii="Calibri" w:hAnsi="Calibri"/>
                    </w:rPr>
                    <w:t xml:space="preserve"> on-premise server to speed up and </w:t>
                  </w:r>
                  <w:r w:rsidRPr="008C5B97">
                    <w:rPr>
                      <w:rFonts w:ascii="Calibri" w:eastAsia="Century Gothic" w:hAnsi="Calibri" w:cs="Calibri"/>
                      <w:color w:val="343434"/>
                      <w:spacing w:val="4"/>
                    </w:rPr>
                    <w:t>automate the integration &amp; deployment process</w:t>
                  </w:r>
                  <w:r w:rsidR="00AB7E2C" w:rsidRPr="008C5B97">
                    <w:rPr>
                      <w:rStyle w:val="divdocumentright-boxdatetablesinglecolumn"/>
                      <w:rFonts w:ascii="Calibri" w:hAnsi="Calibri"/>
                    </w:rPr>
                    <w:t>.</w:t>
                  </w:r>
                </w:p>
                <w:p w14:paraId="2BD98E93" w14:textId="42A8BF2A" w:rsidR="008C5B97" w:rsidRPr="008C5B97" w:rsidRDefault="008C5B97" w:rsidP="000373EA">
                  <w:pPr>
                    <w:pStyle w:val="divdocumentli"/>
                    <w:numPr>
                      <w:ilvl w:val="0"/>
                      <w:numId w:val="1"/>
                    </w:numPr>
                    <w:pBdr>
                      <w:left w:val="none" w:sz="0" w:space="0" w:color="auto"/>
                      <w:right w:val="none" w:sz="0" w:space="15" w:color="auto"/>
                    </w:pBdr>
                    <w:spacing w:line="360" w:lineRule="atLeast"/>
                    <w:ind w:right="300"/>
                    <w:rPr>
                      <w:rStyle w:val="divdocumentright-boxdatetablesinglecolumn"/>
                      <w:rFonts w:ascii="Calibri" w:eastAsia="Century Gothic" w:hAnsi="Calibri"/>
                    </w:rPr>
                  </w:pPr>
                  <w:r w:rsidRPr="008C5B97">
                    <w:rPr>
                      <w:rStyle w:val="divdocumentright-boxdatetablesinglecolumn"/>
                      <w:rFonts w:ascii="Calibri" w:hAnsi="Calibri"/>
                    </w:rPr>
                    <w:t xml:space="preserve">Configured the </w:t>
                  </w:r>
                  <w:r w:rsidR="00680904" w:rsidRPr="00680904">
                    <w:rPr>
                      <w:rStyle w:val="divdocumentright-boxdatetablesinglecolumn"/>
                      <w:rFonts w:ascii="Calibri" w:hAnsi="Calibri"/>
                      <w:color w:val="0070C0"/>
                    </w:rPr>
                    <w:t>Azure DevOps</w:t>
                  </w:r>
                  <w:r w:rsidR="00680904">
                    <w:rPr>
                      <w:rStyle w:val="divdocumentright-boxdatetablesinglecolumn"/>
                      <w:rFonts w:ascii="Calibri" w:hAnsi="Calibri"/>
                    </w:rPr>
                    <w:t xml:space="preserve"> </w:t>
                  </w:r>
                  <w:r w:rsidR="00C0222D" w:rsidRPr="00C0222D">
                    <w:rPr>
                      <w:rStyle w:val="divdocumentright-boxdatetablesinglecolumn"/>
                      <w:rFonts w:ascii="Calibri" w:hAnsi="Calibri"/>
                      <w:color w:val="0070C0"/>
                    </w:rPr>
                    <w:t>B</w:t>
                  </w:r>
                  <w:r w:rsidRPr="00C0222D">
                    <w:rPr>
                      <w:rStyle w:val="divdocumentright-boxdatetablesinglecolumn"/>
                      <w:rFonts w:ascii="Calibri" w:hAnsi="Calibri"/>
                      <w:color w:val="0070C0"/>
                    </w:rPr>
                    <w:t xml:space="preserve">uild </w:t>
                  </w:r>
                  <w:r w:rsidR="00C0222D" w:rsidRPr="00C0222D">
                    <w:rPr>
                      <w:rStyle w:val="divdocumentright-boxdatetablesinglecolumn"/>
                      <w:rFonts w:ascii="Calibri" w:hAnsi="Calibri"/>
                      <w:color w:val="0070C0"/>
                    </w:rPr>
                    <w:t>P</w:t>
                  </w:r>
                  <w:r w:rsidRPr="00C0222D">
                    <w:rPr>
                      <w:rStyle w:val="divdocumentright-boxdatetablesinglecolumn"/>
                      <w:rFonts w:ascii="Calibri" w:hAnsi="Calibri"/>
                      <w:color w:val="0070C0"/>
                    </w:rPr>
                    <w:t>ipeline</w:t>
                  </w:r>
                  <w:r w:rsidRPr="008C5B97">
                    <w:rPr>
                      <w:rStyle w:val="divdocumentright-boxdatetablesinglecolumn"/>
                      <w:rFonts w:ascii="Calibri" w:hAnsi="Calibri"/>
                    </w:rPr>
                    <w:t xml:space="preserve"> to automate the build process when code pushed into centralized source control and publish the artifacts.</w:t>
                  </w:r>
                </w:p>
                <w:p w14:paraId="307C9D2A" w14:textId="5E8CBE69" w:rsidR="008C5B97" w:rsidRDefault="008C5B97" w:rsidP="000373EA">
                  <w:pPr>
                    <w:pStyle w:val="divdocumentli"/>
                    <w:numPr>
                      <w:ilvl w:val="0"/>
                      <w:numId w:val="1"/>
                    </w:numPr>
                    <w:pBdr>
                      <w:left w:val="none" w:sz="0" w:space="0" w:color="auto"/>
                      <w:right w:val="none" w:sz="0" w:space="15" w:color="auto"/>
                    </w:pBdr>
                    <w:spacing w:line="360" w:lineRule="atLeast"/>
                    <w:ind w:right="300"/>
                    <w:rPr>
                      <w:rStyle w:val="divdocumentright-boxdatetablesinglecolumn"/>
                      <w:rFonts w:ascii="Calibri" w:eastAsia="Century Gothic" w:hAnsi="Calibri"/>
                    </w:rPr>
                  </w:pPr>
                  <w:r w:rsidRPr="008C5B97">
                    <w:rPr>
                      <w:rStyle w:val="divdocumentright-boxdatetablesinglecolumn"/>
                      <w:rFonts w:ascii="Calibri" w:eastAsia="Century Gothic" w:hAnsi="Calibri"/>
                    </w:rPr>
                    <w:t xml:space="preserve">Defined and introduced </w:t>
                  </w:r>
                  <w:r w:rsidR="00680904" w:rsidRPr="00680904">
                    <w:rPr>
                      <w:rStyle w:val="divdocumentright-boxdatetablesinglecolumn"/>
                      <w:rFonts w:ascii="Calibri" w:hAnsi="Calibri"/>
                      <w:color w:val="0070C0"/>
                    </w:rPr>
                    <w:t>Azure DevOps</w:t>
                  </w:r>
                  <w:r w:rsidR="00680904">
                    <w:rPr>
                      <w:rStyle w:val="divdocumentright-boxdatetablesinglecolumn"/>
                      <w:rFonts w:ascii="Calibri" w:hAnsi="Calibri"/>
                    </w:rPr>
                    <w:t xml:space="preserve"> </w:t>
                  </w:r>
                  <w:r w:rsidR="005E1DE9" w:rsidRPr="00C0222D">
                    <w:rPr>
                      <w:rStyle w:val="divdocumentright-boxdatetablesinglecolumn"/>
                      <w:rFonts w:ascii="Calibri" w:eastAsia="Century Gothic" w:hAnsi="Calibri"/>
                      <w:color w:val="0070C0"/>
                    </w:rPr>
                    <w:t>R</w:t>
                  </w:r>
                  <w:r w:rsidRPr="00C0222D">
                    <w:rPr>
                      <w:rStyle w:val="divdocumentright-boxdatetablesinglecolumn"/>
                      <w:rFonts w:ascii="Calibri" w:eastAsia="Century Gothic" w:hAnsi="Calibri"/>
                      <w:color w:val="0070C0"/>
                    </w:rPr>
                    <w:t xml:space="preserve">elease </w:t>
                  </w:r>
                  <w:r w:rsidR="005E1DE9" w:rsidRPr="00C0222D">
                    <w:rPr>
                      <w:rStyle w:val="divdocumentright-boxdatetablesinglecolumn"/>
                      <w:rFonts w:ascii="Calibri" w:eastAsia="Century Gothic" w:hAnsi="Calibri"/>
                      <w:color w:val="0070C0"/>
                    </w:rPr>
                    <w:t>P</w:t>
                  </w:r>
                  <w:r w:rsidRPr="00C0222D">
                    <w:rPr>
                      <w:rStyle w:val="divdocumentright-boxdatetablesinglecolumn"/>
                      <w:rFonts w:ascii="Calibri" w:eastAsia="Century Gothic" w:hAnsi="Calibri"/>
                      <w:color w:val="0070C0"/>
                    </w:rPr>
                    <w:t>ipeline</w:t>
                  </w:r>
                  <w:r w:rsidRPr="008C5B97">
                    <w:rPr>
                      <w:rStyle w:val="divdocumentright-boxdatetablesinglecolumn"/>
                      <w:rFonts w:ascii="Calibri" w:eastAsia="Century Gothic" w:hAnsi="Calibri"/>
                    </w:rPr>
                    <w:t xml:space="preserve"> to automate the release process into QA, Staging (Pre-prod) and Production environment. Setup </w:t>
                  </w:r>
                  <w:r w:rsidR="003C1FD9">
                    <w:rPr>
                      <w:rStyle w:val="divdocumentright-boxdatetablesinglecolumn"/>
                      <w:rFonts w:ascii="Calibri" w:eastAsia="Century Gothic" w:hAnsi="Calibri"/>
                      <w:color w:val="0070C0"/>
                    </w:rPr>
                    <w:t>A</w:t>
                  </w:r>
                  <w:r w:rsidRPr="003C1FD9">
                    <w:rPr>
                      <w:rStyle w:val="divdocumentright-boxdatetablesinglecolumn"/>
                      <w:rFonts w:ascii="Calibri" w:eastAsia="Century Gothic" w:hAnsi="Calibri"/>
                      <w:color w:val="0070C0"/>
                    </w:rPr>
                    <w:t>pprovals</w:t>
                  </w:r>
                  <w:r w:rsidRPr="008C5B97">
                    <w:rPr>
                      <w:rStyle w:val="divdocumentright-boxdatetablesinglecolumn"/>
                      <w:rFonts w:ascii="Calibri" w:eastAsia="Century Gothic" w:hAnsi="Calibri"/>
                    </w:rPr>
                    <w:t xml:space="preserve"> and </w:t>
                  </w:r>
                  <w:r w:rsidRPr="003C1FD9">
                    <w:rPr>
                      <w:rStyle w:val="divdocumentright-boxdatetablesinglecolumn"/>
                      <w:rFonts w:ascii="Calibri" w:eastAsia="Century Gothic" w:hAnsi="Calibri"/>
                      <w:color w:val="0070C0"/>
                    </w:rPr>
                    <w:t>Gates</w:t>
                  </w:r>
                  <w:r w:rsidRPr="008C5B97">
                    <w:rPr>
                      <w:rStyle w:val="divdocumentright-boxdatetablesinglecolumn"/>
                      <w:rFonts w:ascii="Calibri" w:eastAsia="Century Gothic" w:hAnsi="Calibri"/>
                    </w:rPr>
                    <w:t xml:space="preserve"> into each stage of release process.</w:t>
                  </w:r>
                </w:p>
                <w:p w14:paraId="1E2B6E2A" w14:textId="7BBBB942" w:rsidR="00DF5BF8" w:rsidRPr="000373EA" w:rsidRDefault="000373EA" w:rsidP="008C121D">
                  <w:pPr>
                    <w:pStyle w:val="left-boxheadinggapdiv"/>
                    <w:numPr>
                      <w:ilvl w:val="0"/>
                      <w:numId w:val="1"/>
                    </w:numPr>
                    <w:spacing w:before="120"/>
                    <w:rPr>
                      <w:rFonts w:ascii="Calibri" w:eastAsia="Century Gothic" w:hAnsi="Calibri" w:cs="Calibri"/>
                      <w:color w:val="343434"/>
                      <w:spacing w:val="4"/>
                      <w:sz w:val="24"/>
                      <w:szCs w:val="24"/>
                    </w:rPr>
                  </w:pPr>
                  <w:r w:rsidRPr="000373EA">
                    <w:rPr>
                      <w:rFonts w:ascii="Calibri" w:eastAsia="Century Gothic" w:hAnsi="Calibri" w:cs="Calibri"/>
                      <w:color w:val="343434"/>
                      <w:spacing w:val="4"/>
                      <w:sz w:val="24"/>
                      <w:szCs w:val="24"/>
                    </w:rPr>
                    <w:t>Orchestrate and deploy the applications in the form of container into Kubernetes cluster</w:t>
                  </w:r>
                  <w:r w:rsidR="001536A5">
                    <w:rPr>
                      <w:rFonts w:ascii="Calibri" w:eastAsia="Century Gothic" w:hAnsi="Calibri" w:cs="Calibri"/>
                      <w:color w:val="343434"/>
                      <w:spacing w:val="4"/>
                      <w:sz w:val="24"/>
                      <w:szCs w:val="24"/>
                    </w:rPr>
                    <w:t>.</w:t>
                  </w:r>
                </w:p>
                <w:p w14:paraId="08F822B9" w14:textId="461A81BC" w:rsidR="00DF5BF8" w:rsidRDefault="00DF5BF8" w:rsidP="000373EA">
                  <w:pPr>
                    <w:pStyle w:val="left-boxheadinggapdiv"/>
                    <w:numPr>
                      <w:ilvl w:val="0"/>
                      <w:numId w:val="1"/>
                    </w:numPr>
                    <w:spacing w:before="120"/>
                    <w:rPr>
                      <w:rFonts w:ascii="Calibri" w:eastAsia="Century Gothic" w:hAnsi="Calibri" w:cs="Calibri"/>
                      <w:color w:val="343434"/>
                      <w:spacing w:val="4"/>
                      <w:sz w:val="24"/>
                      <w:szCs w:val="24"/>
                    </w:rPr>
                  </w:pPr>
                  <w:r w:rsidRPr="00704A76">
                    <w:rPr>
                      <w:rFonts w:ascii="Calibri" w:eastAsia="Century Gothic" w:hAnsi="Calibri" w:cs="Calibri"/>
                      <w:color w:val="0070C0"/>
                      <w:spacing w:val="4"/>
                      <w:sz w:val="24"/>
                      <w:szCs w:val="24"/>
                    </w:rPr>
                    <w:t>Terraform</w:t>
                  </w:r>
                  <w:r>
                    <w:rPr>
                      <w:rFonts w:ascii="Calibri" w:eastAsia="Century Gothic" w:hAnsi="Calibri" w:cs="Calibri"/>
                      <w:color w:val="343434"/>
                      <w:spacing w:val="4"/>
                      <w:sz w:val="24"/>
                      <w:szCs w:val="24"/>
                    </w:rPr>
                    <w:t xml:space="preserve"> </w:t>
                  </w:r>
                  <w:r w:rsidR="00821857">
                    <w:rPr>
                      <w:rStyle w:val="divdocumentright-box"/>
                      <w:rFonts w:ascii="Calibri" w:eastAsia="Century Gothic" w:hAnsi="Calibri" w:cs="Calibri"/>
                      <w:sz w:val="24"/>
                      <w:szCs w:val="24"/>
                    </w:rPr>
                    <w:t xml:space="preserve">programming &amp; </w:t>
                  </w:r>
                  <w:r w:rsidR="007D24D0">
                    <w:rPr>
                      <w:rStyle w:val="divdocumentright-box"/>
                      <w:rFonts w:ascii="Calibri" w:eastAsia="Century Gothic" w:hAnsi="Calibri" w:cs="Calibri"/>
                      <w:sz w:val="24"/>
                      <w:szCs w:val="24"/>
                    </w:rPr>
                    <w:t>development</w:t>
                  </w:r>
                  <w:r w:rsidR="00821857">
                    <w:rPr>
                      <w:rStyle w:val="divdocumentright-box"/>
                      <w:rFonts w:ascii="Calibri" w:eastAsia="Century Gothic" w:hAnsi="Calibri" w:cs="Calibri"/>
                      <w:sz w:val="24"/>
                      <w:szCs w:val="24"/>
                    </w:rPr>
                    <w:t xml:space="preserve"> to </w:t>
                  </w:r>
                  <w:r w:rsidR="00821857" w:rsidRPr="00E97D15">
                    <w:rPr>
                      <w:rStyle w:val="divdocumentright-box"/>
                      <w:rFonts w:ascii="Calibri" w:eastAsia="Century Gothic" w:hAnsi="Calibri" w:cs="Calibri"/>
                      <w:sz w:val="24"/>
                      <w:szCs w:val="24"/>
                    </w:rPr>
                    <w:t xml:space="preserve">configuration </w:t>
                  </w:r>
                  <w:r w:rsidR="00821857">
                    <w:rPr>
                      <w:rStyle w:val="divdocumentright-box"/>
                      <w:rFonts w:ascii="Calibri" w:eastAsia="Century Gothic" w:hAnsi="Calibri" w:cs="Calibri"/>
                      <w:sz w:val="24"/>
                      <w:szCs w:val="24"/>
                    </w:rPr>
                    <w:t>and</w:t>
                  </w:r>
                  <w:r>
                    <w:rPr>
                      <w:rFonts w:ascii="Calibri" w:eastAsia="Century Gothic" w:hAnsi="Calibri" w:cs="Calibri"/>
                      <w:color w:val="343434"/>
                      <w:spacing w:val="4"/>
                      <w:sz w:val="24"/>
                      <w:szCs w:val="24"/>
                    </w:rPr>
                    <w:t xml:space="preserve"> automate the process of building, changing, and managing the infrastructure.</w:t>
                  </w:r>
                </w:p>
                <w:p w14:paraId="7D4D3A9D" w14:textId="77777777" w:rsidR="008C5B97" w:rsidRPr="008C5B97" w:rsidRDefault="008C5B97" w:rsidP="000373EA">
                  <w:pPr>
                    <w:pStyle w:val="divdocumentli"/>
                    <w:numPr>
                      <w:ilvl w:val="0"/>
                      <w:numId w:val="1"/>
                    </w:numPr>
                    <w:pBdr>
                      <w:left w:val="none" w:sz="0" w:space="0" w:color="auto"/>
                    </w:pBdr>
                    <w:spacing w:line="360" w:lineRule="atLeast"/>
                    <w:ind w:right="300"/>
                    <w:rPr>
                      <w:rStyle w:val="divdocumentright-boxdatetablesinglecolumn"/>
                      <w:rFonts w:ascii="Calibri" w:eastAsia="Century Gothic" w:hAnsi="Calibri" w:cs="Calibri"/>
                      <w:color w:val="343434"/>
                      <w:spacing w:val="4"/>
                    </w:rPr>
                  </w:pPr>
                  <w:r w:rsidRPr="008C5B97">
                    <w:rPr>
                      <w:rStyle w:val="divdocumentright-boxdatetablesinglecolumn"/>
                      <w:rFonts w:ascii="Calibri" w:eastAsia="Century Gothic" w:hAnsi="Calibri" w:cs="Calibri"/>
                      <w:color w:val="343434"/>
                      <w:spacing w:val="4"/>
                    </w:rPr>
                    <w:t>Developed and managed a plan to transition the company from an outdated mortgage application to a modern and responsive system, which decreased the number of manual interventions from 30% to less than 5%.</w:t>
                  </w:r>
                </w:p>
                <w:p w14:paraId="6FE8CF08" w14:textId="5ACD6E74" w:rsidR="008C5B97" w:rsidRPr="009E5381" w:rsidRDefault="009E5381" w:rsidP="000373EA">
                  <w:pPr>
                    <w:pStyle w:val="divdocumentli"/>
                    <w:numPr>
                      <w:ilvl w:val="0"/>
                      <w:numId w:val="1"/>
                    </w:numPr>
                    <w:pBdr>
                      <w:left w:val="none" w:sz="0" w:space="0" w:color="auto"/>
                      <w:right w:val="none" w:sz="0" w:space="15" w:color="auto"/>
                    </w:pBdr>
                    <w:spacing w:line="360" w:lineRule="atLeast"/>
                    <w:ind w:right="300"/>
                    <w:rPr>
                      <w:rStyle w:val="divdocumentright-boxdatetablesinglecolumn"/>
                      <w:rFonts w:ascii="Calibri" w:eastAsia="Century Gothic" w:hAnsi="Calibri"/>
                    </w:rPr>
                  </w:pPr>
                  <w:r w:rsidRPr="009E5381">
                    <w:rPr>
                      <w:rStyle w:val="divdocumentright-boxdatetablesinglecolumn"/>
                      <w:rFonts w:ascii="Calibri" w:eastAsia="Century Gothic" w:hAnsi="Calibri"/>
                    </w:rPr>
                    <w:t xml:space="preserve">Configure </w:t>
                  </w:r>
                  <w:r w:rsidRPr="009E5381">
                    <w:rPr>
                      <w:rStyle w:val="divdocumentright-boxdatetablesinglecolumn"/>
                      <w:rFonts w:ascii="Calibri" w:eastAsia="Century Gothic" w:hAnsi="Calibri"/>
                      <w:color w:val="0070C0"/>
                    </w:rPr>
                    <w:t>Hybrid model</w:t>
                  </w:r>
                  <w:r w:rsidRPr="009E5381">
                    <w:rPr>
                      <w:rStyle w:val="divdocumentright-boxdatetablesinglecolumn"/>
                      <w:rFonts w:ascii="Calibri" w:eastAsia="Century Gothic" w:hAnsi="Calibri"/>
                    </w:rPr>
                    <w:t xml:space="preserve"> of Microsoft </w:t>
                  </w:r>
                  <w:r w:rsidRPr="009E5381">
                    <w:rPr>
                      <w:rStyle w:val="divdocumentright-boxdatetablesinglecolumn"/>
                      <w:rFonts w:ascii="Calibri" w:eastAsia="Century Gothic" w:hAnsi="Calibri"/>
                      <w:color w:val="0070C0"/>
                    </w:rPr>
                    <w:t>Azure</w:t>
                  </w:r>
                  <w:r w:rsidRPr="009E5381">
                    <w:rPr>
                      <w:rStyle w:val="divdocumentright-boxdatetablesinglecolumn"/>
                      <w:rFonts w:ascii="Calibri" w:eastAsia="Century Gothic" w:hAnsi="Calibri"/>
                    </w:rPr>
                    <w:t xml:space="preserve"> (Utilizing Azure Storage, Web Apps, Web jobs, Functions, Logic App, and other SAAS components), and implemented cloud services architecture to meet operational objectives for cloud solutions.</w:t>
                  </w:r>
                </w:p>
                <w:p w14:paraId="2750FCC3" w14:textId="1F6E5460" w:rsidR="00D051BF" w:rsidRPr="009E5381" w:rsidRDefault="009E5381" w:rsidP="000373EA">
                  <w:pPr>
                    <w:pStyle w:val="divdocumentli"/>
                    <w:numPr>
                      <w:ilvl w:val="0"/>
                      <w:numId w:val="1"/>
                    </w:numPr>
                    <w:spacing w:line="360" w:lineRule="atLeast"/>
                    <w:ind w:right="300"/>
                    <w:rPr>
                      <w:rStyle w:val="divdocumentright-boxdatetablesinglecolumn"/>
                      <w:rFonts w:ascii="Calibri" w:eastAsia="Century Gothic" w:hAnsi="Calibri" w:cs="Calibri"/>
                      <w:color w:val="343434"/>
                      <w:spacing w:val="4"/>
                    </w:rPr>
                  </w:pPr>
                  <w:r w:rsidRPr="009E5381">
                    <w:rPr>
                      <w:rStyle w:val="divdocumentright-boxdatetablesinglecolumn"/>
                      <w:rFonts w:ascii="Calibri" w:eastAsia="Century Gothic" w:hAnsi="Calibri" w:cs="Calibri"/>
                      <w:color w:val="343434"/>
                      <w:spacing w:val="4"/>
                    </w:rPr>
                    <w:t xml:space="preserve">Developed application and responsive </w:t>
                  </w:r>
                  <w:r w:rsidRPr="00C87907">
                    <w:rPr>
                      <w:rStyle w:val="divdocumentright-boxdatetablesinglecolumn"/>
                      <w:rFonts w:ascii="Calibri" w:eastAsia="Century Gothic" w:hAnsi="Calibri" w:cs="Calibri"/>
                      <w:color w:val="0070C0"/>
                      <w:spacing w:val="4"/>
                    </w:rPr>
                    <w:t>Web API</w:t>
                  </w:r>
                  <w:r w:rsidRPr="009E5381">
                    <w:rPr>
                      <w:rStyle w:val="divdocumentright-boxdatetablesinglecolumn"/>
                      <w:rFonts w:ascii="Calibri" w:eastAsia="Century Gothic" w:hAnsi="Calibri" w:cs="Calibri"/>
                      <w:color w:val="343434"/>
                      <w:spacing w:val="4"/>
                    </w:rPr>
                    <w:t xml:space="preserve"> using .Net </w:t>
                  </w:r>
                  <w:r w:rsidRPr="00C87907">
                    <w:rPr>
                      <w:rStyle w:val="divdocumentright-boxdatetablesinglecolumn"/>
                      <w:rFonts w:ascii="Calibri" w:eastAsia="Century Gothic" w:hAnsi="Calibri" w:cs="Calibri"/>
                      <w:color w:val="0070C0"/>
                      <w:spacing w:val="4"/>
                    </w:rPr>
                    <w:t>MVC Core, C#, REST, JQuery</w:t>
                  </w:r>
                  <w:r w:rsidRPr="009E5381">
                    <w:rPr>
                      <w:rStyle w:val="divdocumentright-boxdatetablesinglecolumn"/>
                      <w:rFonts w:ascii="Calibri" w:eastAsia="Century Gothic" w:hAnsi="Calibri" w:cs="Calibri"/>
                      <w:color w:val="343434"/>
                      <w:spacing w:val="4"/>
                    </w:rPr>
                    <w:t xml:space="preserve">, and </w:t>
                  </w:r>
                  <w:r w:rsidRPr="00C87907">
                    <w:rPr>
                      <w:rStyle w:val="divdocumentright-boxdatetablesinglecolumn"/>
                      <w:rFonts w:ascii="Calibri" w:eastAsia="Century Gothic" w:hAnsi="Calibri" w:cs="Calibri"/>
                      <w:color w:val="0070C0"/>
                      <w:spacing w:val="4"/>
                    </w:rPr>
                    <w:t>Entity</w:t>
                  </w:r>
                  <w:r w:rsidRPr="009E5381">
                    <w:rPr>
                      <w:rStyle w:val="divdocumentright-boxdatetablesinglecolumn"/>
                      <w:rFonts w:ascii="Calibri" w:eastAsia="Century Gothic" w:hAnsi="Calibri" w:cs="Calibri"/>
                      <w:color w:val="343434"/>
                      <w:spacing w:val="4"/>
                    </w:rPr>
                    <w:t xml:space="preserve"> to perform CRUD operations which are being referred across various </w:t>
                  </w:r>
                  <w:r w:rsidRPr="009E5381">
                    <w:rPr>
                      <w:rStyle w:val="divdocumentright-boxdatetablesinglecolumn"/>
                      <w:rFonts w:ascii="Calibri" w:eastAsia="Century Gothic" w:hAnsi="Calibri" w:cs="Calibri"/>
                      <w:color w:val="343434"/>
                      <w:spacing w:val="4"/>
                    </w:rPr>
                    <w:lastRenderedPageBreak/>
                    <w:t xml:space="preserve">engagements. </w:t>
                  </w:r>
                </w:p>
                <w:p w14:paraId="1FBA3FEE" w14:textId="77777777" w:rsidR="00C87907" w:rsidRPr="00C87907" w:rsidRDefault="00C87907" w:rsidP="000373EA">
                  <w:pPr>
                    <w:pStyle w:val="divdocumentli"/>
                    <w:numPr>
                      <w:ilvl w:val="0"/>
                      <w:numId w:val="1"/>
                    </w:numPr>
                    <w:pBdr>
                      <w:left w:val="none" w:sz="0" w:space="0" w:color="auto"/>
                    </w:pBdr>
                    <w:spacing w:line="360" w:lineRule="atLeast"/>
                    <w:ind w:right="300"/>
                    <w:rPr>
                      <w:rStyle w:val="divdocumentright-boxdatetablesinglecolumn"/>
                      <w:rFonts w:ascii="Calibri" w:eastAsia="Century Gothic" w:hAnsi="Calibri" w:cs="Calibri"/>
                      <w:color w:val="343434"/>
                      <w:spacing w:val="4"/>
                    </w:rPr>
                  </w:pPr>
                  <w:r w:rsidRPr="00C87907">
                    <w:rPr>
                      <w:rStyle w:val="divdocumentright-boxdatetablesinglecolumn"/>
                      <w:rFonts w:ascii="Calibri" w:eastAsia="Century Gothic" w:hAnsi="Calibri" w:cs="Calibri"/>
                      <w:color w:val="343434"/>
                      <w:spacing w:val="4"/>
                    </w:rPr>
                    <w:t xml:space="preserve">Configured </w:t>
                  </w:r>
                  <w:r w:rsidRPr="00AA44C5">
                    <w:rPr>
                      <w:rStyle w:val="divdocumentright-boxdatetablesinglecolumn"/>
                      <w:rFonts w:ascii="Calibri" w:eastAsia="Century Gothic" w:hAnsi="Calibri" w:cs="Calibri"/>
                      <w:color w:val="0070C0"/>
                      <w:spacing w:val="4"/>
                    </w:rPr>
                    <w:t>Jenkins</w:t>
                  </w:r>
                  <w:r w:rsidRPr="00C87907">
                    <w:rPr>
                      <w:rStyle w:val="divdocumentright-boxdatetablesinglecolumn"/>
                      <w:rFonts w:ascii="Calibri" w:eastAsia="Century Gothic" w:hAnsi="Calibri" w:cs="Calibri"/>
                      <w:color w:val="343434"/>
                      <w:spacing w:val="4"/>
                    </w:rPr>
                    <w:t xml:space="preserve"> to automate the integration and deployment process for other application, incorporate CI/CD based application release methodology. </w:t>
                  </w:r>
                </w:p>
                <w:p w14:paraId="05DFBE7A" w14:textId="52FFD19F" w:rsidR="00CB7C80" w:rsidRPr="00C87907" w:rsidRDefault="00CB7C80" w:rsidP="000373EA">
                  <w:pPr>
                    <w:pStyle w:val="divdocumentli"/>
                    <w:numPr>
                      <w:ilvl w:val="0"/>
                      <w:numId w:val="1"/>
                    </w:numPr>
                    <w:spacing w:line="360" w:lineRule="atLeast"/>
                    <w:ind w:right="300"/>
                    <w:rPr>
                      <w:rStyle w:val="divdocumentright-boxdatetablesinglecolumn"/>
                      <w:rFonts w:ascii="Calibri" w:eastAsia="Century Gothic" w:hAnsi="Calibri" w:cs="Calibri"/>
                      <w:color w:val="343434"/>
                      <w:spacing w:val="4"/>
                    </w:rPr>
                  </w:pPr>
                  <w:r w:rsidRPr="00C87907">
                    <w:rPr>
                      <w:rStyle w:val="divdocumentright-boxdatetablesinglecolumn"/>
                      <w:rFonts w:ascii="Calibri" w:eastAsia="Century Gothic" w:hAnsi="Calibri" w:cs="Calibri"/>
                      <w:color w:val="343434"/>
                      <w:spacing w:val="4"/>
                    </w:rPr>
                    <w:t xml:space="preserve">Introduced </w:t>
                  </w:r>
                  <w:r w:rsidR="008A212A">
                    <w:rPr>
                      <w:rStyle w:val="divdocumentright-boxdatetablesinglecolumn"/>
                      <w:rFonts w:ascii="Calibri" w:eastAsia="Century Gothic" w:hAnsi="Calibri" w:cs="Calibri"/>
                      <w:color w:val="343434"/>
                      <w:spacing w:val="4"/>
                    </w:rPr>
                    <w:t>A</w:t>
                  </w:r>
                  <w:r w:rsidRPr="00C87907">
                    <w:rPr>
                      <w:rStyle w:val="divdocumentright-boxdatetablesinglecolumn"/>
                      <w:rFonts w:ascii="Calibri" w:eastAsia="Century Gothic" w:hAnsi="Calibri" w:cs="Calibri"/>
                      <w:color w:val="343434"/>
                      <w:spacing w:val="4"/>
                    </w:rPr>
                    <w:t xml:space="preserve">gile methodologies and effective development best practices to division to enhance product development </w:t>
                  </w:r>
                </w:p>
                <w:p w14:paraId="19111DD3" w14:textId="16134E61" w:rsidR="000D19B7" w:rsidRPr="00CF377F" w:rsidRDefault="000D19B7" w:rsidP="003F2150">
                  <w:pPr>
                    <w:pStyle w:val="divdocumentli"/>
                    <w:spacing w:line="360" w:lineRule="atLeast"/>
                    <w:ind w:left="360" w:right="300"/>
                    <w:rPr>
                      <w:rStyle w:val="divdocumentright-boxdatetablesinglecolumn"/>
                      <w:rFonts w:ascii="Calibri" w:eastAsia="Century Gothic" w:hAnsi="Calibri" w:cs="Calibri"/>
                      <w:color w:val="343434"/>
                      <w:spacing w:val="4"/>
                      <w:sz w:val="22"/>
                      <w:szCs w:val="22"/>
                    </w:rPr>
                  </w:pPr>
                </w:p>
              </w:tc>
            </w:tr>
          </w:tbl>
          <w:p w14:paraId="04C854CA" w14:textId="77777777" w:rsidR="00354E43" w:rsidRPr="00CF377F" w:rsidRDefault="00354E43">
            <w:pPr>
              <w:rPr>
                <w:rFonts w:ascii="Calibri" w:hAnsi="Calibri" w:cs="Calibri"/>
                <w:vanish/>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107"/>
              <w:gridCol w:w="6853"/>
            </w:tblGrid>
            <w:tr w:rsidR="00354E43" w:rsidRPr="00CF377F" w14:paraId="5858B166" w14:textId="77777777" w:rsidTr="00ED2B40">
              <w:trPr>
                <w:tblCellSpacing w:w="0" w:type="dxa"/>
              </w:trPr>
              <w:tc>
                <w:tcPr>
                  <w:tcW w:w="300" w:type="dxa"/>
                  <w:tcMar>
                    <w:top w:w="200" w:type="dxa"/>
                    <w:left w:w="0" w:type="dxa"/>
                    <w:bottom w:w="0" w:type="dxa"/>
                    <w:right w:w="0" w:type="dxa"/>
                  </w:tcMar>
                  <w:hideMark/>
                </w:tcPr>
                <w:p w14:paraId="14698388" w14:textId="77777777" w:rsidR="00354E43" w:rsidRPr="00CF377F" w:rsidRDefault="0002594F">
                  <w:pPr>
                    <w:pStyle w:val="divdocumentemptycellParagraph"/>
                    <w:spacing w:line="360" w:lineRule="atLeast"/>
                    <w:rPr>
                      <w:rStyle w:val="divdocumentemptycell"/>
                      <w:rFonts w:ascii="Calibri" w:eastAsia="Century Gothic" w:hAnsi="Calibri" w:cs="Calibri"/>
                      <w:color w:val="343434"/>
                      <w:spacing w:val="4"/>
                      <w:sz w:val="22"/>
                      <w:szCs w:val="22"/>
                    </w:rPr>
                  </w:pPr>
                  <w:r w:rsidRPr="00CF377F">
                    <w:rPr>
                      <w:rStyle w:val="divdocumentemptycell"/>
                      <w:rFonts w:ascii="Calibri" w:eastAsia="Century Gothic" w:hAnsi="Calibri" w:cs="Calibri"/>
                      <w:color w:val="343434"/>
                      <w:spacing w:val="4"/>
                      <w:sz w:val="22"/>
                      <w:szCs w:val="22"/>
                    </w:rPr>
                    <w:t> </w:t>
                  </w:r>
                </w:p>
              </w:tc>
              <w:tc>
                <w:tcPr>
                  <w:tcW w:w="1300" w:type="dxa"/>
                  <w:tcMar>
                    <w:top w:w="200" w:type="dxa"/>
                    <w:left w:w="0" w:type="dxa"/>
                    <w:bottom w:w="0" w:type="dxa"/>
                    <w:right w:w="0" w:type="dxa"/>
                  </w:tcMar>
                  <w:hideMark/>
                </w:tcPr>
                <w:p w14:paraId="2EE7AA16" w14:textId="77777777" w:rsidR="00354E43" w:rsidRPr="00610E98" w:rsidRDefault="0002594F">
                  <w:pPr>
                    <w:pStyle w:val="divdocumentemptycellParagraph"/>
                    <w:spacing w:line="360" w:lineRule="atLeast"/>
                    <w:rPr>
                      <w:rStyle w:val="divdocumentemptycell"/>
                      <w:rFonts w:ascii="Calibri" w:eastAsia="Century Gothic" w:hAnsi="Calibri" w:cs="Calibri"/>
                      <w:color w:val="343434"/>
                      <w:spacing w:val="4"/>
                    </w:rPr>
                  </w:pPr>
                  <w:r w:rsidRPr="00610E98">
                    <w:rPr>
                      <w:rStyle w:val="divdocumentjobdates"/>
                      <w:rFonts w:ascii="Calibri" w:eastAsia="Century Gothic" w:hAnsi="Calibri" w:cs="Calibri"/>
                      <w:color w:val="343434"/>
                      <w:spacing w:val="4"/>
                      <w:sz w:val="24"/>
                      <w:szCs w:val="24"/>
                    </w:rPr>
                    <w:t>2016-07</w:t>
                  </w:r>
                  <w:r w:rsidRPr="00610E98">
                    <w:rPr>
                      <w:rStyle w:val="span"/>
                      <w:rFonts w:ascii="Calibri" w:eastAsia="Century Gothic" w:hAnsi="Calibri" w:cs="Calibri"/>
                      <w:color w:val="343434"/>
                      <w:spacing w:val="4"/>
                    </w:rPr>
                    <w:t xml:space="preserve"> - </w:t>
                  </w:r>
                  <w:r w:rsidRPr="00610E98">
                    <w:rPr>
                      <w:rStyle w:val="divdocumentjobdates"/>
                      <w:rFonts w:ascii="Calibri" w:eastAsia="Century Gothic" w:hAnsi="Calibri" w:cs="Calibri"/>
                      <w:color w:val="343434"/>
                      <w:spacing w:val="4"/>
                      <w:sz w:val="24"/>
                      <w:szCs w:val="24"/>
                    </w:rPr>
                    <w:t>2017-08</w:t>
                  </w:r>
                </w:p>
              </w:tc>
              <w:tc>
                <w:tcPr>
                  <w:tcW w:w="107" w:type="dxa"/>
                  <w:tcMar>
                    <w:top w:w="200" w:type="dxa"/>
                    <w:left w:w="0" w:type="dxa"/>
                    <w:bottom w:w="0" w:type="dxa"/>
                    <w:right w:w="0" w:type="dxa"/>
                  </w:tcMar>
                  <w:hideMark/>
                </w:tcPr>
                <w:p w14:paraId="0874D1E2" w14:textId="77777777" w:rsidR="00354E43" w:rsidRPr="00CF377F" w:rsidRDefault="0002594F">
                  <w:pPr>
                    <w:pStyle w:val="divdocumentemptycellParagraph"/>
                    <w:spacing w:line="360" w:lineRule="atLeast"/>
                    <w:rPr>
                      <w:rStyle w:val="divdocumentright-boxpaddedlinedate-content"/>
                      <w:rFonts w:ascii="Calibri" w:eastAsia="Century Gothic" w:hAnsi="Calibri" w:cs="Calibri"/>
                      <w:color w:val="343434"/>
                      <w:spacing w:val="4"/>
                      <w:sz w:val="22"/>
                      <w:szCs w:val="22"/>
                    </w:rPr>
                  </w:pPr>
                  <w:r w:rsidRPr="00CF377F">
                    <w:rPr>
                      <w:rStyle w:val="divdocumentright-boxdatetablepindcell"/>
                      <w:rFonts w:ascii="Calibri" w:eastAsia="Century Gothic" w:hAnsi="Calibri" w:cs="Calibri"/>
                      <w:color w:val="343434"/>
                      <w:spacing w:val="4"/>
                      <w:sz w:val="22"/>
                      <w:szCs w:val="22"/>
                    </w:rPr>
                    <w:t> </w:t>
                  </w:r>
                </w:p>
              </w:tc>
              <w:tc>
                <w:tcPr>
                  <w:tcW w:w="6853" w:type="dxa"/>
                  <w:tcMar>
                    <w:top w:w="200" w:type="dxa"/>
                    <w:left w:w="0" w:type="dxa"/>
                    <w:bottom w:w="0" w:type="dxa"/>
                    <w:right w:w="0" w:type="dxa"/>
                  </w:tcMar>
                  <w:hideMark/>
                </w:tcPr>
                <w:p w14:paraId="04A46DF2" w14:textId="3DAD76CA" w:rsidR="008F4118" w:rsidRDefault="004879C3" w:rsidP="008F4118">
                  <w:pPr>
                    <w:pStyle w:val="divdocumentright-boxsectionexperiencesinglecolumnpaddedline"/>
                    <w:spacing w:line="360" w:lineRule="atLeast"/>
                    <w:ind w:right="300"/>
                    <w:rPr>
                      <w:rStyle w:val="divdocumentjobtitle"/>
                      <w:rFonts w:ascii="Calibri" w:eastAsia="Century Gothic" w:hAnsi="Calibri" w:cs="Calibri"/>
                      <w:b/>
                      <w:bCs/>
                      <w:color w:val="343434"/>
                      <w:spacing w:val="4"/>
                    </w:rPr>
                  </w:pPr>
                  <w:r>
                    <w:rPr>
                      <w:rStyle w:val="divdocumentjobtitle"/>
                      <w:rFonts w:ascii="Calibri" w:eastAsia="Century Gothic" w:hAnsi="Calibri" w:cs="Calibri"/>
                      <w:b/>
                      <w:bCs/>
                      <w:color w:val="343434"/>
                      <w:spacing w:val="4"/>
                    </w:rPr>
                    <w:t>Technical Lead</w:t>
                  </w:r>
                </w:p>
                <w:p w14:paraId="665334C4" w14:textId="77777777" w:rsidR="008B1E3F" w:rsidRPr="00EE09B0" w:rsidRDefault="008B1E3F" w:rsidP="008B1E3F">
                  <w:pPr>
                    <w:pStyle w:val="divdocumentright-boxsectionexperiencesinglecolumnpaddedline"/>
                    <w:spacing w:line="360" w:lineRule="atLeast"/>
                    <w:ind w:right="300"/>
                    <w:rPr>
                      <w:rStyle w:val="span"/>
                      <w:rFonts w:ascii="Calibri" w:eastAsia="Century Gothic" w:hAnsi="Calibri" w:cs="Calibri"/>
                      <w:b/>
                      <w:iCs/>
                      <w:color w:val="343434"/>
                      <w:spacing w:val="4"/>
                      <w:sz w:val="22"/>
                      <w:szCs w:val="22"/>
                    </w:rPr>
                  </w:pPr>
                  <w:r>
                    <w:rPr>
                      <w:rStyle w:val="span"/>
                      <w:rFonts w:ascii="Calibri" w:eastAsia="Century Gothic" w:hAnsi="Calibri" w:cs="Calibri"/>
                      <w:b/>
                      <w:iCs/>
                      <w:color w:val="0070C0"/>
                      <w:spacing w:val="4"/>
                      <w:sz w:val="22"/>
                      <w:szCs w:val="22"/>
                    </w:rPr>
                    <w:t>EMPLOYER</w:t>
                  </w:r>
                  <w:r w:rsidRPr="00EE09B0">
                    <w:rPr>
                      <w:rStyle w:val="span"/>
                      <w:rFonts w:ascii="Calibri" w:eastAsia="Century Gothic" w:hAnsi="Calibri" w:cs="Calibri"/>
                      <w:b/>
                      <w:iCs/>
                      <w:color w:val="343434"/>
                      <w:spacing w:val="4"/>
                      <w:sz w:val="22"/>
                      <w:szCs w:val="22"/>
                    </w:rPr>
                    <w:t xml:space="preserve">: </w:t>
                  </w:r>
                  <w:r>
                    <w:rPr>
                      <w:rStyle w:val="span"/>
                      <w:rFonts w:ascii="Calibri" w:eastAsia="Century Gothic" w:hAnsi="Calibri" w:cs="Calibri"/>
                      <w:b/>
                      <w:iCs/>
                      <w:color w:val="343434"/>
                      <w:spacing w:val="4"/>
                      <w:sz w:val="22"/>
                      <w:szCs w:val="22"/>
                    </w:rPr>
                    <w:t>TATA CONSULTANCY SERVICES (TCS)</w:t>
                  </w:r>
                </w:p>
                <w:p w14:paraId="331AA226" w14:textId="598EE117" w:rsidR="00DF0215" w:rsidRDefault="007D7A0F" w:rsidP="00B9597E">
                  <w:pPr>
                    <w:pStyle w:val="divdocumentright-boxsectionexperiencesinglecolumnpaddedline"/>
                    <w:spacing w:line="360" w:lineRule="atLeast"/>
                    <w:ind w:right="300"/>
                    <w:rPr>
                      <w:rStyle w:val="span"/>
                      <w:rFonts w:ascii="Calibri" w:eastAsia="Century Gothic" w:hAnsi="Calibri" w:cs="Calibri"/>
                      <w:b/>
                      <w:iCs/>
                      <w:color w:val="343434"/>
                      <w:spacing w:val="4"/>
                      <w:sz w:val="22"/>
                      <w:szCs w:val="22"/>
                    </w:rPr>
                  </w:pPr>
                  <w:r>
                    <w:rPr>
                      <w:rStyle w:val="span"/>
                      <w:rFonts w:ascii="Calibri" w:eastAsia="Century Gothic" w:hAnsi="Calibri" w:cs="Calibri"/>
                      <w:b/>
                      <w:iCs/>
                      <w:color w:val="0070C0"/>
                      <w:spacing w:val="4"/>
                      <w:sz w:val="22"/>
                      <w:szCs w:val="22"/>
                    </w:rPr>
                    <w:t>CONTRACT</w:t>
                  </w:r>
                  <w:r>
                    <w:rPr>
                      <w:rStyle w:val="span"/>
                      <w:rFonts w:ascii="Calibri" w:eastAsia="Century Gothic" w:hAnsi="Calibri" w:cs="Calibri"/>
                      <w:b/>
                      <w:iCs/>
                      <w:color w:val="343434"/>
                      <w:spacing w:val="4"/>
                      <w:sz w:val="22"/>
                      <w:szCs w:val="22"/>
                    </w:rPr>
                    <w:t xml:space="preserve">: </w:t>
                  </w:r>
                  <w:r w:rsidR="00E056A3">
                    <w:rPr>
                      <w:rStyle w:val="span"/>
                      <w:rFonts w:ascii="Calibri" w:eastAsia="Century Gothic" w:hAnsi="Calibri" w:cs="Calibri"/>
                      <w:b/>
                      <w:iCs/>
                      <w:color w:val="343434"/>
                      <w:spacing w:val="4"/>
                      <w:sz w:val="22"/>
                      <w:szCs w:val="22"/>
                    </w:rPr>
                    <w:t>BANK</w:t>
                  </w:r>
                  <w:r w:rsidR="0002594F" w:rsidRPr="00B9597E">
                    <w:rPr>
                      <w:rStyle w:val="span"/>
                      <w:rFonts w:ascii="Calibri" w:eastAsia="Century Gothic" w:hAnsi="Calibri" w:cs="Calibri"/>
                      <w:b/>
                      <w:iCs/>
                      <w:color w:val="343434"/>
                      <w:spacing w:val="4"/>
                      <w:sz w:val="22"/>
                      <w:szCs w:val="22"/>
                    </w:rPr>
                    <w:t xml:space="preserve"> of </w:t>
                  </w:r>
                  <w:r w:rsidR="00E056A3">
                    <w:rPr>
                      <w:rStyle w:val="span"/>
                      <w:rFonts w:ascii="Calibri" w:eastAsia="Century Gothic" w:hAnsi="Calibri" w:cs="Calibri"/>
                      <w:b/>
                      <w:iCs/>
                      <w:color w:val="343434"/>
                      <w:spacing w:val="4"/>
                      <w:sz w:val="22"/>
                      <w:szCs w:val="22"/>
                    </w:rPr>
                    <w:t>MONTREAL</w:t>
                  </w:r>
                  <w:r w:rsidR="0002594F" w:rsidRPr="00B9597E">
                    <w:rPr>
                      <w:rStyle w:val="span"/>
                      <w:rFonts w:eastAsia="Century Gothic"/>
                      <w:b/>
                    </w:rPr>
                    <w:t xml:space="preserve"> </w:t>
                  </w:r>
                  <w:r w:rsidR="0002594F" w:rsidRPr="00B9597E">
                    <w:rPr>
                      <w:rStyle w:val="span"/>
                      <w:rFonts w:ascii="Calibri" w:eastAsia="Century Gothic" w:hAnsi="Calibri" w:cs="Calibri"/>
                      <w:b/>
                      <w:iCs/>
                      <w:color w:val="343434"/>
                      <w:spacing w:val="4"/>
                      <w:sz w:val="22"/>
                      <w:szCs w:val="22"/>
                    </w:rPr>
                    <w:t xml:space="preserve">CANADA </w:t>
                  </w:r>
                </w:p>
                <w:p w14:paraId="1FCB5F5A" w14:textId="77777777" w:rsidR="00E21723" w:rsidRPr="00610E98" w:rsidRDefault="00E21723" w:rsidP="00B9597E">
                  <w:pPr>
                    <w:pStyle w:val="divdocumentli"/>
                    <w:numPr>
                      <w:ilvl w:val="0"/>
                      <w:numId w:val="2"/>
                    </w:numPr>
                    <w:spacing w:line="360" w:lineRule="atLeast"/>
                    <w:ind w:left="300" w:right="300" w:hanging="301"/>
                    <w:rPr>
                      <w:rStyle w:val="span"/>
                      <w:rFonts w:eastAsia="Century Gothic"/>
                      <w:b/>
                      <w:iCs/>
                    </w:rPr>
                  </w:pPr>
                  <w:r w:rsidRPr="00610E98">
                    <w:rPr>
                      <w:rStyle w:val="divdocumentright-boxdatetablesinglecolumn"/>
                      <w:rFonts w:ascii="Calibri" w:eastAsia="Century Gothic" w:hAnsi="Calibri" w:cs="Calibri"/>
                      <w:color w:val="343434"/>
                      <w:spacing w:val="4"/>
                    </w:rPr>
                    <w:t xml:space="preserve">Developed a Rich Internet application web site with </w:t>
                  </w:r>
                  <w:r w:rsidRPr="00610E98">
                    <w:rPr>
                      <w:rStyle w:val="divdocumentright-boxdatetablesinglecolumn"/>
                      <w:rFonts w:ascii="Calibri" w:eastAsia="Century Gothic" w:hAnsi="Calibri" w:cs="Calibri"/>
                      <w:color w:val="0070C0"/>
                      <w:spacing w:val="4"/>
                    </w:rPr>
                    <w:t>MVC 6, C#</w:t>
                  </w:r>
                  <w:r w:rsidRPr="00610E98">
                    <w:rPr>
                      <w:rStyle w:val="divdocumentright-boxdatetablesinglecolumn"/>
                      <w:rFonts w:ascii="Calibri" w:eastAsia="Century Gothic" w:hAnsi="Calibri" w:cs="Calibri"/>
                      <w:color w:val="343434"/>
                      <w:spacing w:val="4"/>
                    </w:rPr>
                    <w:t xml:space="preserve">, and </w:t>
                  </w:r>
                  <w:r w:rsidRPr="00610E98">
                    <w:rPr>
                      <w:rStyle w:val="divdocumentright-boxdatetablesinglecolumn"/>
                      <w:rFonts w:ascii="Calibri" w:eastAsia="Century Gothic" w:hAnsi="Calibri" w:cs="Calibri"/>
                      <w:color w:val="0070C0"/>
                      <w:spacing w:val="4"/>
                    </w:rPr>
                    <w:t>Entity</w:t>
                  </w:r>
                  <w:r w:rsidRPr="00610E98">
                    <w:rPr>
                      <w:rStyle w:val="divdocumentright-boxdatetablesinglecolumn"/>
                      <w:rFonts w:ascii="Calibri" w:eastAsia="Century Gothic" w:hAnsi="Calibri" w:cs="Calibri"/>
                      <w:color w:val="343434"/>
                      <w:spacing w:val="4"/>
                    </w:rPr>
                    <w:t xml:space="preserve"> to perform CRUD operations.</w:t>
                  </w:r>
                </w:p>
                <w:p w14:paraId="5815C77A" w14:textId="77777777" w:rsidR="00B60E2E" w:rsidRPr="00610E98" w:rsidRDefault="00B60E2E" w:rsidP="00B60E2E">
                  <w:pPr>
                    <w:pStyle w:val="divdocumentli"/>
                    <w:numPr>
                      <w:ilvl w:val="0"/>
                      <w:numId w:val="2"/>
                    </w:numPr>
                    <w:pBdr>
                      <w:left w:val="none" w:sz="0" w:space="0" w:color="auto"/>
                      <w:right w:val="none" w:sz="0" w:space="15" w:color="auto"/>
                    </w:pBdr>
                    <w:spacing w:line="360" w:lineRule="atLeast"/>
                    <w:ind w:left="300" w:right="300" w:hanging="301"/>
                    <w:rPr>
                      <w:rStyle w:val="divdocumentright-boxdatetablesinglecolumn"/>
                      <w:rFonts w:ascii="Calibri" w:eastAsia="Century Gothic" w:hAnsi="Calibri" w:cs="Calibri"/>
                      <w:color w:val="343434"/>
                      <w:spacing w:val="4"/>
                    </w:rPr>
                  </w:pPr>
                  <w:r w:rsidRPr="00610E98">
                    <w:rPr>
                      <w:rStyle w:val="divdocumentright-boxdatetablesinglecolumn"/>
                      <w:rFonts w:ascii="Calibri" w:eastAsia="Century Gothic" w:hAnsi="Calibri" w:cs="Calibri"/>
                      <w:color w:val="343434"/>
                      <w:spacing w:val="4"/>
                    </w:rPr>
                    <w:t xml:space="preserve">Designed and developed a set of new </w:t>
                  </w:r>
                  <w:r w:rsidRPr="00610E98">
                    <w:rPr>
                      <w:rStyle w:val="divdocumentright-boxdatetablesinglecolumn"/>
                      <w:rFonts w:ascii="Calibri" w:eastAsia="Century Gothic" w:hAnsi="Calibri" w:cs="Calibri"/>
                      <w:color w:val="0070C0"/>
                      <w:spacing w:val="4"/>
                    </w:rPr>
                    <w:t>RESTFUL</w:t>
                  </w:r>
                  <w:r w:rsidRPr="00610E98">
                    <w:rPr>
                      <w:rStyle w:val="divdocumentright-boxdatetablesinglecolumn"/>
                      <w:rFonts w:ascii="Calibri" w:eastAsia="Century Gothic" w:hAnsi="Calibri" w:cs="Calibri"/>
                      <w:color w:val="343434"/>
                      <w:spacing w:val="4"/>
                    </w:rPr>
                    <w:t xml:space="preserve"> web services to create/edit/manage customer and bank users, create/edit/manage groups and approvals using Spring MVC.</w:t>
                  </w:r>
                </w:p>
                <w:p w14:paraId="56926D9C" w14:textId="77777777" w:rsidR="00354E43" w:rsidRPr="00610E98" w:rsidRDefault="00CD5B63">
                  <w:pPr>
                    <w:pStyle w:val="divdocumentli"/>
                    <w:numPr>
                      <w:ilvl w:val="0"/>
                      <w:numId w:val="2"/>
                    </w:numPr>
                    <w:spacing w:line="360" w:lineRule="atLeast"/>
                    <w:ind w:left="300" w:right="300" w:hanging="301"/>
                    <w:rPr>
                      <w:rStyle w:val="divdocumentright-boxdatetablesinglecolumn"/>
                      <w:rFonts w:ascii="Calibri" w:eastAsia="Century Gothic" w:hAnsi="Calibri" w:cs="Calibri"/>
                      <w:color w:val="343434"/>
                      <w:spacing w:val="4"/>
                    </w:rPr>
                  </w:pPr>
                  <w:r w:rsidRPr="00610E98">
                    <w:rPr>
                      <w:rStyle w:val="divdocumentright-boxdatetablesinglecolumn"/>
                      <w:rFonts w:ascii="Calibri" w:eastAsia="Century Gothic" w:hAnsi="Calibri" w:cs="Calibri"/>
                      <w:color w:val="343434"/>
                      <w:spacing w:val="4"/>
                    </w:rPr>
                    <w:t xml:space="preserve">Code review </w:t>
                  </w:r>
                  <w:r w:rsidR="006C7F56" w:rsidRPr="00610E98">
                    <w:rPr>
                      <w:rStyle w:val="divdocumentright-boxdatetablesinglecolumn"/>
                      <w:rFonts w:ascii="Calibri" w:eastAsia="Century Gothic" w:hAnsi="Calibri" w:cs="Calibri"/>
                      <w:color w:val="343434"/>
                      <w:spacing w:val="4"/>
                    </w:rPr>
                    <w:t xml:space="preserve">and ensure to follow Microsoft standard coding guidelines </w:t>
                  </w:r>
                  <w:r w:rsidRPr="00610E98">
                    <w:rPr>
                      <w:rStyle w:val="divdocumentright-boxdatetablesinglecolumn"/>
                      <w:rFonts w:ascii="Calibri" w:eastAsia="Century Gothic" w:hAnsi="Calibri" w:cs="Calibri"/>
                      <w:color w:val="343434"/>
                      <w:spacing w:val="4"/>
                    </w:rPr>
                    <w:t xml:space="preserve">and </w:t>
                  </w:r>
                  <w:r w:rsidR="0002594F" w:rsidRPr="00610E98">
                    <w:rPr>
                      <w:rStyle w:val="divdocumentright-boxdatetablesinglecolumn"/>
                      <w:rFonts w:ascii="Calibri" w:eastAsia="Century Gothic" w:hAnsi="Calibri" w:cs="Calibri"/>
                      <w:color w:val="343434"/>
                      <w:spacing w:val="4"/>
                    </w:rPr>
                    <w:t>provided technical/process guidance to developers, sharing the application and functional knowledge with new team members.</w:t>
                  </w:r>
                </w:p>
                <w:p w14:paraId="4A83CECA" w14:textId="77777777" w:rsidR="00354E43" w:rsidRPr="00610E98" w:rsidRDefault="006917F3">
                  <w:pPr>
                    <w:pStyle w:val="divdocumentli"/>
                    <w:numPr>
                      <w:ilvl w:val="0"/>
                      <w:numId w:val="2"/>
                    </w:numPr>
                    <w:spacing w:line="360" w:lineRule="atLeast"/>
                    <w:ind w:left="300" w:right="300" w:hanging="301"/>
                    <w:rPr>
                      <w:rStyle w:val="divdocumentright-boxdatetablesinglecolumn"/>
                      <w:rFonts w:ascii="Calibri" w:eastAsia="Century Gothic" w:hAnsi="Calibri" w:cs="Calibri"/>
                      <w:color w:val="343434"/>
                      <w:spacing w:val="4"/>
                    </w:rPr>
                  </w:pPr>
                  <w:r w:rsidRPr="00610E98">
                    <w:rPr>
                      <w:rStyle w:val="divdocumentright-boxdatetablesinglecolumn"/>
                      <w:rFonts w:ascii="Calibri" w:eastAsia="Century Gothic" w:hAnsi="Calibri" w:cs="Calibri"/>
                      <w:color w:val="343434"/>
                      <w:spacing w:val="4"/>
                    </w:rPr>
                    <w:t>Collaborated on all stages of systems development lifecycle, from requirement gathering to production releases.</w:t>
                  </w:r>
                </w:p>
                <w:p w14:paraId="64E6469E" w14:textId="1373D62D" w:rsidR="00354E43" w:rsidRPr="00610E98" w:rsidRDefault="00610E98">
                  <w:pPr>
                    <w:pStyle w:val="divdocumentli"/>
                    <w:numPr>
                      <w:ilvl w:val="0"/>
                      <w:numId w:val="2"/>
                    </w:numPr>
                    <w:spacing w:line="360" w:lineRule="atLeast"/>
                    <w:ind w:left="300" w:right="300" w:hanging="301"/>
                    <w:rPr>
                      <w:rStyle w:val="divdocumentright-boxdatetablesinglecolumn"/>
                      <w:rFonts w:ascii="Calibri" w:eastAsia="Century Gothic" w:hAnsi="Calibri" w:cs="Calibri"/>
                      <w:color w:val="343434"/>
                      <w:spacing w:val="4"/>
                    </w:rPr>
                  </w:pPr>
                  <w:r w:rsidRPr="00610E98">
                    <w:rPr>
                      <w:rStyle w:val="divdocumentright-boxdatetablesinglecolumn"/>
                      <w:rFonts w:ascii="Calibri" w:eastAsia="Century Gothic" w:hAnsi="Calibri" w:cs="Calibri"/>
                      <w:color w:val="343434"/>
                      <w:spacing w:val="4"/>
                    </w:rPr>
                    <w:t xml:space="preserve">Performed software testing using </w:t>
                  </w:r>
                  <w:r w:rsidRPr="00610E98">
                    <w:rPr>
                      <w:rStyle w:val="divdocumentright-boxdatetablesinglecolumn"/>
                      <w:rFonts w:ascii="Calibri" w:eastAsia="Century Gothic" w:hAnsi="Calibri" w:cs="Calibri"/>
                      <w:color w:val="0070C0"/>
                      <w:spacing w:val="4"/>
                    </w:rPr>
                    <w:t>NUnit, Mock Testing</w:t>
                  </w:r>
                  <w:r w:rsidRPr="00610E98">
                    <w:rPr>
                      <w:rStyle w:val="divdocumentright-boxdatetablesinglecolumn"/>
                      <w:rFonts w:ascii="Calibri" w:eastAsia="Century Gothic" w:hAnsi="Calibri" w:cs="Calibri"/>
                      <w:color w:val="343434"/>
                      <w:spacing w:val="4"/>
                    </w:rPr>
                    <w:t xml:space="preserve"> and uncover bugs and troubleshoot issues prior to application launch.</w:t>
                  </w:r>
                </w:p>
                <w:p w14:paraId="23C13A9C" w14:textId="77777777" w:rsidR="008077C0" w:rsidRPr="000401CB" w:rsidRDefault="0002594F" w:rsidP="00AB2A80">
                  <w:pPr>
                    <w:pStyle w:val="divdocumentli"/>
                    <w:numPr>
                      <w:ilvl w:val="0"/>
                      <w:numId w:val="2"/>
                    </w:numPr>
                    <w:spacing w:line="360" w:lineRule="atLeast"/>
                    <w:ind w:left="300" w:right="300" w:hanging="301"/>
                    <w:rPr>
                      <w:rStyle w:val="divdocumentright-boxdatetablesinglecolumn"/>
                      <w:rFonts w:ascii="Calibri" w:eastAsia="Century Gothic" w:hAnsi="Calibri" w:cs="Calibri"/>
                      <w:color w:val="343434"/>
                      <w:spacing w:val="4"/>
                      <w:sz w:val="22"/>
                      <w:szCs w:val="22"/>
                    </w:rPr>
                  </w:pPr>
                  <w:r w:rsidRPr="00610E98">
                    <w:rPr>
                      <w:rStyle w:val="divdocumentright-boxdatetablesinglecolumn"/>
                      <w:rFonts w:ascii="Calibri" w:eastAsia="Century Gothic" w:hAnsi="Calibri" w:cs="Calibri"/>
                      <w:color w:val="343434"/>
                      <w:spacing w:val="4"/>
                    </w:rPr>
                    <w:t>Writing Business logic and database stored proc and maintaining database as per requirements.</w:t>
                  </w:r>
                </w:p>
                <w:p w14:paraId="712FF862" w14:textId="6EEA0B52" w:rsidR="000401CB" w:rsidRPr="00CF377F" w:rsidRDefault="000401CB" w:rsidP="000401CB">
                  <w:pPr>
                    <w:pStyle w:val="divdocumentli"/>
                    <w:spacing w:line="360" w:lineRule="atLeast"/>
                    <w:ind w:left="300" w:right="300"/>
                    <w:rPr>
                      <w:rStyle w:val="divdocumentright-boxdatetablesinglecolumn"/>
                      <w:rFonts w:ascii="Calibri" w:eastAsia="Century Gothic" w:hAnsi="Calibri" w:cs="Calibri"/>
                      <w:color w:val="343434"/>
                      <w:spacing w:val="4"/>
                      <w:sz w:val="22"/>
                      <w:szCs w:val="22"/>
                    </w:rPr>
                  </w:pPr>
                </w:p>
              </w:tc>
            </w:tr>
          </w:tbl>
          <w:p w14:paraId="5D9A822D" w14:textId="77777777" w:rsidR="00354E43" w:rsidRPr="00CF377F" w:rsidRDefault="00354E43">
            <w:pPr>
              <w:rPr>
                <w:rFonts w:ascii="Calibri" w:hAnsi="Calibri" w:cs="Calibri"/>
                <w:vanish/>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107"/>
              <w:gridCol w:w="6853"/>
            </w:tblGrid>
            <w:tr w:rsidR="00354E43" w:rsidRPr="00CF377F" w14:paraId="3A142751" w14:textId="77777777" w:rsidTr="00ED2B40">
              <w:trPr>
                <w:tblCellSpacing w:w="0" w:type="dxa"/>
              </w:trPr>
              <w:tc>
                <w:tcPr>
                  <w:tcW w:w="300" w:type="dxa"/>
                  <w:tcMar>
                    <w:top w:w="200" w:type="dxa"/>
                    <w:left w:w="0" w:type="dxa"/>
                    <w:bottom w:w="0" w:type="dxa"/>
                    <w:right w:w="0" w:type="dxa"/>
                  </w:tcMar>
                  <w:hideMark/>
                </w:tcPr>
                <w:p w14:paraId="0B80D650" w14:textId="77777777" w:rsidR="00354E43" w:rsidRPr="00CF377F" w:rsidRDefault="0002594F">
                  <w:pPr>
                    <w:pStyle w:val="divdocumentemptycellParagraph"/>
                    <w:spacing w:line="360" w:lineRule="atLeast"/>
                    <w:rPr>
                      <w:rStyle w:val="divdocumentemptycell"/>
                      <w:rFonts w:ascii="Calibri" w:eastAsia="Century Gothic" w:hAnsi="Calibri" w:cs="Calibri"/>
                      <w:color w:val="343434"/>
                      <w:spacing w:val="4"/>
                      <w:sz w:val="22"/>
                      <w:szCs w:val="22"/>
                    </w:rPr>
                  </w:pPr>
                  <w:r w:rsidRPr="00CF377F">
                    <w:rPr>
                      <w:rStyle w:val="divdocumentemptycell"/>
                      <w:rFonts w:ascii="Calibri" w:eastAsia="Century Gothic" w:hAnsi="Calibri" w:cs="Calibri"/>
                      <w:color w:val="343434"/>
                      <w:spacing w:val="4"/>
                      <w:sz w:val="22"/>
                      <w:szCs w:val="22"/>
                    </w:rPr>
                    <w:t> </w:t>
                  </w:r>
                </w:p>
              </w:tc>
              <w:tc>
                <w:tcPr>
                  <w:tcW w:w="1300" w:type="dxa"/>
                  <w:tcMar>
                    <w:top w:w="200" w:type="dxa"/>
                    <w:left w:w="0" w:type="dxa"/>
                    <w:bottom w:w="0" w:type="dxa"/>
                    <w:right w:w="0" w:type="dxa"/>
                  </w:tcMar>
                  <w:hideMark/>
                </w:tcPr>
                <w:p w14:paraId="68AA65FF" w14:textId="77777777" w:rsidR="00354E43" w:rsidRPr="00B91F73" w:rsidRDefault="0002594F">
                  <w:pPr>
                    <w:pStyle w:val="divdocumentemptycellParagraph"/>
                    <w:spacing w:line="360" w:lineRule="atLeast"/>
                    <w:rPr>
                      <w:rStyle w:val="divdocumentemptycell"/>
                      <w:rFonts w:ascii="Calibri" w:eastAsia="Century Gothic" w:hAnsi="Calibri" w:cs="Calibri"/>
                      <w:color w:val="343434"/>
                      <w:spacing w:val="4"/>
                    </w:rPr>
                  </w:pPr>
                  <w:r w:rsidRPr="00B91F73">
                    <w:rPr>
                      <w:rStyle w:val="divdocumentjobdates"/>
                      <w:rFonts w:ascii="Calibri" w:eastAsia="Century Gothic" w:hAnsi="Calibri" w:cs="Calibri"/>
                      <w:color w:val="343434"/>
                      <w:spacing w:val="4"/>
                      <w:sz w:val="24"/>
                      <w:szCs w:val="24"/>
                    </w:rPr>
                    <w:t>2012-11</w:t>
                  </w:r>
                  <w:r w:rsidRPr="00B91F73">
                    <w:rPr>
                      <w:rStyle w:val="span"/>
                      <w:rFonts w:ascii="Calibri" w:eastAsia="Century Gothic" w:hAnsi="Calibri" w:cs="Calibri"/>
                      <w:color w:val="343434"/>
                      <w:spacing w:val="4"/>
                    </w:rPr>
                    <w:t xml:space="preserve"> - </w:t>
                  </w:r>
                  <w:r w:rsidRPr="00B91F73">
                    <w:rPr>
                      <w:rStyle w:val="divdocumentjobdates"/>
                      <w:rFonts w:ascii="Calibri" w:eastAsia="Century Gothic" w:hAnsi="Calibri" w:cs="Calibri"/>
                      <w:color w:val="343434"/>
                      <w:spacing w:val="4"/>
                      <w:sz w:val="24"/>
                      <w:szCs w:val="24"/>
                    </w:rPr>
                    <w:t>2016-06</w:t>
                  </w:r>
                </w:p>
              </w:tc>
              <w:tc>
                <w:tcPr>
                  <w:tcW w:w="107" w:type="dxa"/>
                  <w:tcMar>
                    <w:top w:w="200" w:type="dxa"/>
                    <w:left w:w="0" w:type="dxa"/>
                    <w:bottom w:w="0" w:type="dxa"/>
                    <w:right w:w="0" w:type="dxa"/>
                  </w:tcMar>
                  <w:hideMark/>
                </w:tcPr>
                <w:p w14:paraId="6C17C48C" w14:textId="77777777" w:rsidR="00354E43" w:rsidRPr="00CF377F" w:rsidRDefault="0002594F">
                  <w:pPr>
                    <w:pStyle w:val="divdocumentemptycellParagraph"/>
                    <w:spacing w:line="360" w:lineRule="atLeast"/>
                    <w:rPr>
                      <w:rStyle w:val="divdocumentright-boxpaddedlinedate-content"/>
                      <w:rFonts w:ascii="Calibri" w:eastAsia="Century Gothic" w:hAnsi="Calibri" w:cs="Calibri"/>
                      <w:color w:val="343434"/>
                      <w:spacing w:val="4"/>
                      <w:sz w:val="22"/>
                      <w:szCs w:val="22"/>
                    </w:rPr>
                  </w:pPr>
                  <w:r w:rsidRPr="00CF377F">
                    <w:rPr>
                      <w:rStyle w:val="divdocumentright-boxdatetablepindcell"/>
                      <w:rFonts w:ascii="Calibri" w:eastAsia="Century Gothic" w:hAnsi="Calibri" w:cs="Calibri"/>
                      <w:color w:val="343434"/>
                      <w:spacing w:val="4"/>
                      <w:sz w:val="22"/>
                      <w:szCs w:val="22"/>
                    </w:rPr>
                    <w:t> </w:t>
                  </w:r>
                </w:p>
              </w:tc>
              <w:tc>
                <w:tcPr>
                  <w:tcW w:w="6853" w:type="dxa"/>
                  <w:tcMar>
                    <w:top w:w="200" w:type="dxa"/>
                    <w:left w:w="0" w:type="dxa"/>
                    <w:bottom w:w="0" w:type="dxa"/>
                    <w:right w:w="0" w:type="dxa"/>
                  </w:tcMar>
                  <w:hideMark/>
                </w:tcPr>
                <w:p w14:paraId="66DC11B0" w14:textId="211C3AA4" w:rsidR="00354E43" w:rsidRDefault="0002594F">
                  <w:pPr>
                    <w:pStyle w:val="divdocumentright-boxsectionexperiencesinglecolumnpaddedline"/>
                    <w:spacing w:line="360" w:lineRule="atLeast"/>
                    <w:ind w:right="300"/>
                    <w:rPr>
                      <w:rStyle w:val="divdocumentjobtitle"/>
                      <w:rFonts w:ascii="Calibri" w:eastAsia="Century Gothic" w:hAnsi="Calibri" w:cs="Calibri"/>
                      <w:b/>
                      <w:bCs/>
                      <w:color w:val="343434"/>
                      <w:spacing w:val="4"/>
                    </w:rPr>
                  </w:pPr>
                  <w:r w:rsidRPr="00CF377F">
                    <w:rPr>
                      <w:rStyle w:val="divdocumentjobtitle"/>
                      <w:rFonts w:ascii="Calibri" w:eastAsia="Century Gothic" w:hAnsi="Calibri" w:cs="Calibri"/>
                      <w:b/>
                      <w:bCs/>
                      <w:color w:val="343434"/>
                      <w:spacing w:val="4"/>
                    </w:rPr>
                    <w:t>Senior Software Engineer</w:t>
                  </w:r>
                </w:p>
                <w:p w14:paraId="1F32DC53" w14:textId="77777777" w:rsidR="008B1E3F" w:rsidRPr="00EE09B0" w:rsidRDefault="008B1E3F" w:rsidP="008B1E3F">
                  <w:pPr>
                    <w:pStyle w:val="divdocumentright-boxsectionexperiencesinglecolumnpaddedline"/>
                    <w:spacing w:line="360" w:lineRule="atLeast"/>
                    <w:ind w:right="300"/>
                    <w:rPr>
                      <w:rStyle w:val="span"/>
                      <w:rFonts w:ascii="Calibri" w:eastAsia="Century Gothic" w:hAnsi="Calibri" w:cs="Calibri"/>
                      <w:b/>
                      <w:iCs/>
                      <w:color w:val="343434"/>
                      <w:spacing w:val="4"/>
                      <w:sz w:val="22"/>
                      <w:szCs w:val="22"/>
                    </w:rPr>
                  </w:pPr>
                  <w:r>
                    <w:rPr>
                      <w:rStyle w:val="span"/>
                      <w:rFonts w:ascii="Calibri" w:eastAsia="Century Gothic" w:hAnsi="Calibri" w:cs="Calibri"/>
                      <w:b/>
                      <w:iCs/>
                      <w:color w:val="0070C0"/>
                      <w:spacing w:val="4"/>
                      <w:sz w:val="22"/>
                      <w:szCs w:val="22"/>
                    </w:rPr>
                    <w:t>EMPLOYER</w:t>
                  </w:r>
                  <w:r w:rsidRPr="00EE09B0">
                    <w:rPr>
                      <w:rStyle w:val="span"/>
                      <w:rFonts w:ascii="Calibri" w:eastAsia="Century Gothic" w:hAnsi="Calibri" w:cs="Calibri"/>
                      <w:b/>
                      <w:iCs/>
                      <w:color w:val="343434"/>
                      <w:spacing w:val="4"/>
                      <w:sz w:val="22"/>
                      <w:szCs w:val="22"/>
                    </w:rPr>
                    <w:t xml:space="preserve">: </w:t>
                  </w:r>
                  <w:r>
                    <w:rPr>
                      <w:rStyle w:val="span"/>
                      <w:rFonts w:ascii="Calibri" w:eastAsia="Century Gothic" w:hAnsi="Calibri" w:cs="Calibri"/>
                      <w:b/>
                      <w:iCs/>
                      <w:color w:val="343434"/>
                      <w:spacing w:val="4"/>
                      <w:sz w:val="22"/>
                      <w:szCs w:val="22"/>
                    </w:rPr>
                    <w:t>TATA CONSULTANCY SERVICES (TCS)</w:t>
                  </w:r>
                </w:p>
                <w:p w14:paraId="239F7D42" w14:textId="595E2631" w:rsidR="00354E43" w:rsidRPr="0049374E" w:rsidRDefault="007D7A0F" w:rsidP="0049374E">
                  <w:pPr>
                    <w:pStyle w:val="divdocumentright-boxsectionexperiencesinglecolumnpaddedline"/>
                    <w:spacing w:line="360" w:lineRule="atLeast"/>
                    <w:ind w:right="300"/>
                    <w:rPr>
                      <w:rStyle w:val="span"/>
                      <w:rFonts w:eastAsia="Century Gothic"/>
                      <w:b/>
                    </w:rPr>
                  </w:pPr>
                  <w:r>
                    <w:rPr>
                      <w:rStyle w:val="span"/>
                      <w:rFonts w:ascii="Calibri" w:eastAsia="Century Gothic" w:hAnsi="Calibri" w:cs="Calibri"/>
                      <w:b/>
                      <w:iCs/>
                      <w:color w:val="0070C0"/>
                      <w:spacing w:val="4"/>
                      <w:sz w:val="22"/>
                      <w:szCs w:val="22"/>
                    </w:rPr>
                    <w:t>CONTRACT</w:t>
                  </w:r>
                  <w:r>
                    <w:rPr>
                      <w:rStyle w:val="span"/>
                      <w:rFonts w:ascii="Calibri" w:eastAsia="Century Gothic" w:hAnsi="Calibri" w:cs="Calibri"/>
                      <w:b/>
                      <w:iCs/>
                      <w:color w:val="343434"/>
                      <w:spacing w:val="4"/>
                      <w:sz w:val="22"/>
                      <w:szCs w:val="22"/>
                    </w:rPr>
                    <w:t xml:space="preserve">: </w:t>
                  </w:r>
                  <w:r w:rsidR="0002594F" w:rsidRPr="0049374E">
                    <w:rPr>
                      <w:rStyle w:val="span"/>
                      <w:rFonts w:ascii="Calibri" w:eastAsia="Century Gothic" w:hAnsi="Calibri" w:cs="Calibri"/>
                      <w:b/>
                      <w:iCs/>
                      <w:color w:val="343434"/>
                      <w:spacing w:val="4"/>
                      <w:sz w:val="22"/>
                      <w:szCs w:val="22"/>
                    </w:rPr>
                    <w:t>NATIONWIDE BUILDING SOCIETY,</w:t>
                  </w:r>
                  <w:r w:rsidR="0002594F" w:rsidRPr="0049374E">
                    <w:rPr>
                      <w:rStyle w:val="span"/>
                      <w:rFonts w:eastAsia="Century Gothic"/>
                      <w:b/>
                    </w:rPr>
                    <w:t xml:space="preserve"> </w:t>
                  </w:r>
                  <w:r w:rsidR="0002594F" w:rsidRPr="0049374E">
                    <w:rPr>
                      <w:rStyle w:val="span"/>
                      <w:rFonts w:ascii="Calibri" w:eastAsia="Century Gothic" w:hAnsi="Calibri" w:cs="Calibri"/>
                      <w:b/>
                      <w:iCs/>
                      <w:color w:val="343434"/>
                      <w:spacing w:val="4"/>
                      <w:sz w:val="22"/>
                      <w:szCs w:val="22"/>
                    </w:rPr>
                    <w:t>SWINDON, WILTSHIRE</w:t>
                  </w:r>
                </w:p>
                <w:p w14:paraId="416A69A0" w14:textId="77777777" w:rsidR="00DD62F5" w:rsidRPr="00DD62F5" w:rsidRDefault="00DD62F5" w:rsidP="00DD62F5">
                  <w:pPr>
                    <w:pStyle w:val="divdocumentli"/>
                    <w:numPr>
                      <w:ilvl w:val="0"/>
                      <w:numId w:val="3"/>
                    </w:numPr>
                    <w:spacing w:line="360" w:lineRule="atLeast"/>
                    <w:ind w:left="300" w:right="300" w:hanging="301"/>
                    <w:rPr>
                      <w:rStyle w:val="divdocumentright-boxdatetablesinglecolumn"/>
                      <w:rFonts w:ascii="Calibri" w:eastAsia="Century Gothic" w:hAnsi="Calibri" w:cs="Calibri"/>
                      <w:color w:val="343434"/>
                      <w:spacing w:val="4"/>
                    </w:rPr>
                  </w:pPr>
                  <w:r w:rsidRPr="00DD62F5">
                    <w:rPr>
                      <w:rStyle w:val="divdocumentright-boxdatetablesinglecolumn"/>
                      <w:rFonts w:ascii="Calibri" w:eastAsia="Century Gothic" w:hAnsi="Calibri" w:cs="Calibri"/>
                      <w:color w:val="343434"/>
                      <w:spacing w:val="4"/>
                    </w:rPr>
                    <w:t xml:space="preserve">Design and developed a workflow system to automate the investment of Personal Equity Plans (Stocks and Shares ISA) and Tax-Exempt Special Savings Accounts (Cash ISA) using </w:t>
                  </w:r>
                  <w:r w:rsidRPr="00676124">
                    <w:rPr>
                      <w:rStyle w:val="divdocumentright-boxdatetablesinglecolumn"/>
                      <w:rFonts w:ascii="Calibri" w:eastAsia="Century Gothic" w:hAnsi="Calibri" w:cs="Calibri"/>
                      <w:color w:val="0070C0"/>
                      <w:spacing w:val="4"/>
                    </w:rPr>
                    <w:t>Asp.Net, C#, Opentext BPM, Javascript</w:t>
                  </w:r>
                  <w:r w:rsidRPr="00DD62F5">
                    <w:rPr>
                      <w:rStyle w:val="divdocumentright-boxdatetablesinglecolumn"/>
                      <w:rFonts w:ascii="Calibri" w:eastAsia="Century Gothic" w:hAnsi="Calibri" w:cs="Calibri"/>
                      <w:color w:val="343434"/>
                      <w:spacing w:val="4"/>
                    </w:rPr>
                    <w:t>.</w:t>
                  </w:r>
                </w:p>
                <w:p w14:paraId="7C424B79" w14:textId="3F5F2DBC" w:rsidR="00DD62F5" w:rsidRPr="00DD62F5" w:rsidRDefault="00DD62F5" w:rsidP="00DD62F5">
                  <w:pPr>
                    <w:pStyle w:val="divdocumentli"/>
                    <w:numPr>
                      <w:ilvl w:val="0"/>
                      <w:numId w:val="3"/>
                    </w:numPr>
                    <w:spacing w:line="360" w:lineRule="atLeast"/>
                    <w:ind w:left="300" w:right="300" w:hanging="301"/>
                    <w:rPr>
                      <w:rStyle w:val="divdocumentright-boxdatetablesinglecolumn"/>
                      <w:rFonts w:ascii="Calibri" w:eastAsia="Century Gothic" w:hAnsi="Calibri" w:cs="Calibri"/>
                      <w:color w:val="343434"/>
                      <w:spacing w:val="4"/>
                    </w:rPr>
                  </w:pPr>
                  <w:r w:rsidRPr="00DD62F5">
                    <w:rPr>
                      <w:rStyle w:val="divdocumentright-boxdatetablesinglecolumn"/>
                      <w:rFonts w:ascii="Calibri" w:eastAsia="Century Gothic" w:hAnsi="Calibri" w:cs="Calibri"/>
                      <w:color w:val="343434"/>
                      <w:spacing w:val="4"/>
                    </w:rPr>
                    <w:t xml:space="preserve">Developed Modular UI components using </w:t>
                  </w:r>
                  <w:r w:rsidRPr="00676124">
                    <w:rPr>
                      <w:rStyle w:val="divdocumentright-boxdatetablesinglecolumn"/>
                      <w:rFonts w:ascii="Calibri" w:eastAsia="Century Gothic" w:hAnsi="Calibri" w:cs="Calibri"/>
                      <w:color w:val="0070C0"/>
                      <w:spacing w:val="4"/>
                    </w:rPr>
                    <w:t>.Net and BPM</w:t>
                  </w:r>
                  <w:r w:rsidRPr="00DD62F5">
                    <w:rPr>
                      <w:rStyle w:val="divdocumentright-boxdatetablesinglecolumn"/>
                      <w:rFonts w:ascii="Calibri" w:eastAsia="Century Gothic" w:hAnsi="Calibri" w:cs="Calibri"/>
                      <w:color w:val="343434"/>
                      <w:spacing w:val="4"/>
                    </w:rPr>
                    <w:t xml:space="preserve"> for multiple engagements in Banking &amp; Financial Services domain.</w:t>
                  </w:r>
                </w:p>
                <w:p w14:paraId="00ADAADE" w14:textId="515DB54C" w:rsidR="00354E43" w:rsidRPr="00B22C4F" w:rsidRDefault="00DD62F5" w:rsidP="00876C10">
                  <w:pPr>
                    <w:pStyle w:val="divdocumentli"/>
                    <w:numPr>
                      <w:ilvl w:val="0"/>
                      <w:numId w:val="3"/>
                    </w:numPr>
                    <w:spacing w:line="360" w:lineRule="atLeast"/>
                    <w:ind w:left="300" w:right="300" w:hanging="301"/>
                    <w:rPr>
                      <w:rStyle w:val="divdocumentright-boxdatetablesinglecolumn"/>
                      <w:rFonts w:ascii="Calibri" w:eastAsia="Century Gothic" w:hAnsi="Calibri" w:cs="Calibri"/>
                      <w:color w:val="343434"/>
                      <w:spacing w:val="4"/>
                    </w:rPr>
                  </w:pPr>
                  <w:r w:rsidRPr="00B22C4F">
                    <w:rPr>
                      <w:rStyle w:val="divdocumentright-boxdatetablesinglecolumn"/>
                      <w:rFonts w:ascii="Calibri" w:eastAsia="Century Gothic" w:hAnsi="Calibri" w:cs="Calibri"/>
                      <w:color w:val="343434"/>
                      <w:spacing w:val="4"/>
                    </w:rPr>
                    <w:t xml:space="preserve">Build an </w:t>
                  </w:r>
                  <w:r w:rsidRPr="00B22C4F">
                    <w:rPr>
                      <w:rStyle w:val="divdocumentright-boxdatetablesinglecolumn"/>
                      <w:rFonts w:ascii="Calibri" w:eastAsia="Century Gothic" w:hAnsi="Calibri" w:cs="Calibri"/>
                      <w:color w:val="0070C0"/>
                      <w:spacing w:val="4"/>
                    </w:rPr>
                    <w:t>ETL</w:t>
                  </w:r>
                  <w:r w:rsidRPr="00B22C4F">
                    <w:rPr>
                      <w:rStyle w:val="divdocumentright-boxdatetablesinglecolumn"/>
                      <w:rFonts w:ascii="Calibri" w:eastAsia="Century Gothic" w:hAnsi="Calibri" w:cs="Calibri"/>
                      <w:color w:val="343434"/>
                      <w:spacing w:val="4"/>
                    </w:rPr>
                    <w:t xml:space="preserve"> platform architecture, write </w:t>
                  </w:r>
                  <w:r w:rsidRPr="00B22C4F">
                    <w:rPr>
                      <w:rStyle w:val="divdocumentright-boxdatetablesinglecolumn"/>
                      <w:rFonts w:ascii="Calibri" w:eastAsia="Century Gothic" w:hAnsi="Calibri" w:cs="Calibri"/>
                      <w:color w:val="0070C0"/>
                      <w:spacing w:val="4"/>
                    </w:rPr>
                    <w:t>SSIS</w:t>
                  </w:r>
                  <w:r w:rsidRPr="00B22C4F">
                    <w:rPr>
                      <w:rStyle w:val="divdocumentright-boxdatetablesinglecolumn"/>
                      <w:rFonts w:ascii="Calibri" w:eastAsia="Century Gothic" w:hAnsi="Calibri" w:cs="Calibri"/>
                      <w:color w:val="343434"/>
                      <w:spacing w:val="4"/>
                    </w:rPr>
                    <w:t xml:space="preserve"> packages for Extract transform and load data from one system to another system.</w:t>
                  </w:r>
                </w:p>
                <w:p w14:paraId="5F9CCFE3" w14:textId="0C4F2C04" w:rsidR="00354E43" w:rsidRPr="00DD62F5" w:rsidRDefault="00676124">
                  <w:pPr>
                    <w:pStyle w:val="divdocumentli"/>
                    <w:numPr>
                      <w:ilvl w:val="0"/>
                      <w:numId w:val="3"/>
                    </w:numPr>
                    <w:spacing w:line="360" w:lineRule="atLeast"/>
                    <w:ind w:left="300" w:right="300" w:hanging="301"/>
                    <w:rPr>
                      <w:rStyle w:val="divdocumentright-boxdatetablesinglecolumn"/>
                      <w:rFonts w:ascii="Calibri" w:eastAsia="Century Gothic" w:hAnsi="Calibri" w:cs="Calibri"/>
                      <w:color w:val="343434"/>
                      <w:spacing w:val="4"/>
                    </w:rPr>
                  </w:pPr>
                  <w:r w:rsidRPr="00DD62F5">
                    <w:rPr>
                      <w:rStyle w:val="divdocumentright-boxdatetablesinglecolumn"/>
                      <w:rFonts w:ascii="Calibri" w:eastAsia="Century Gothic" w:hAnsi="Calibri" w:cs="Calibri"/>
                      <w:color w:val="343434"/>
                      <w:spacing w:val="4"/>
                    </w:rPr>
                    <w:t>Tested troubleshooting methods</w:t>
                  </w:r>
                  <w:r w:rsidR="0002594F" w:rsidRPr="00DD62F5">
                    <w:rPr>
                      <w:rStyle w:val="divdocumentright-boxdatetablesinglecolumn"/>
                      <w:rFonts w:ascii="Calibri" w:eastAsia="Century Gothic" w:hAnsi="Calibri" w:cs="Calibri"/>
                      <w:color w:val="343434"/>
                      <w:spacing w:val="4"/>
                    </w:rPr>
                    <w:t xml:space="preserve"> devised innovative </w:t>
                  </w:r>
                  <w:r w:rsidR="0002594F" w:rsidRPr="00DD62F5">
                    <w:rPr>
                      <w:rStyle w:val="divdocumentright-boxdatetablesinglecolumn"/>
                      <w:rFonts w:ascii="Calibri" w:eastAsia="Century Gothic" w:hAnsi="Calibri" w:cs="Calibri"/>
                      <w:color w:val="343434"/>
                      <w:spacing w:val="4"/>
                    </w:rPr>
                    <w:lastRenderedPageBreak/>
                    <w:t xml:space="preserve">solutions, </w:t>
                  </w:r>
                  <w:r w:rsidRPr="00676124">
                    <w:rPr>
                      <w:rStyle w:val="divdocumentright-boxdatetablesinglecolumn"/>
                      <w:rFonts w:ascii="Calibri" w:eastAsia="Century Gothic" w:hAnsi="Calibri" w:cs="Calibri"/>
                      <w:color w:val="343434"/>
                      <w:spacing w:val="4"/>
                    </w:rPr>
                    <w:t xml:space="preserve">performed software testing using </w:t>
                  </w:r>
                  <w:r w:rsidRPr="00676124">
                    <w:rPr>
                      <w:rStyle w:val="divdocumentright-boxdatetablesinglecolumn"/>
                      <w:rFonts w:ascii="Calibri" w:eastAsia="Century Gothic" w:hAnsi="Calibri" w:cs="Calibri"/>
                      <w:color w:val="0070C0"/>
                      <w:spacing w:val="4"/>
                    </w:rPr>
                    <w:t>NUnit, Mock Testing</w:t>
                  </w:r>
                  <w:r w:rsidRPr="00676124">
                    <w:rPr>
                      <w:rStyle w:val="divdocumentright-boxdatetablesinglecolumn"/>
                      <w:rFonts w:ascii="Calibri" w:eastAsia="Century Gothic" w:hAnsi="Calibri" w:cs="Calibri"/>
                      <w:color w:val="343434"/>
                      <w:spacing w:val="4"/>
                    </w:rPr>
                    <w:t xml:space="preserve"> </w:t>
                  </w:r>
                  <w:r w:rsidR="0002594F" w:rsidRPr="00DD62F5">
                    <w:rPr>
                      <w:rStyle w:val="divdocumentright-boxdatetablesinglecolumn"/>
                      <w:rFonts w:ascii="Calibri" w:eastAsia="Century Gothic" w:hAnsi="Calibri" w:cs="Calibri"/>
                      <w:color w:val="343434"/>
                      <w:spacing w:val="4"/>
                    </w:rPr>
                    <w:t>and documented resolutions for inclusion in knowledge base for support team use.</w:t>
                  </w:r>
                </w:p>
                <w:p w14:paraId="559F6F98" w14:textId="77777777" w:rsidR="00354E43" w:rsidRPr="000401CB" w:rsidRDefault="0002594F" w:rsidP="00A845C0">
                  <w:pPr>
                    <w:pStyle w:val="divdocumentli"/>
                    <w:numPr>
                      <w:ilvl w:val="0"/>
                      <w:numId w:val="3"/>
                    </w:numPr>
                    <w:spacing w:line="360" w:lineRule="atLeast"/>
                    <w:ind w:left="300" w:right="300" w:hanging="301"/>
                    <w:rPr>
                      <w:rStyle w:val="divdocumentright-boxdatetablesinglecolumn"/>
                      <w:rFonts w:ascii="Calibri" w:eastAsia="Century Gothic" w:hAnsi="Calibri" w:cs="Calibri"/>
                      <w:color w:val="343434"/>
                      <w:spacing w:val="4"/>
                      <w:sz w:val="22"/>
                      <w:szCs w:val="22"/>
                    </w:rPr>
                  </w:pPr>
                  <w:r w:rsidRPr="00DD62F5">
                    <w:rPr>
                      <w:rStyle w:val="divdocumentright-boxdatetablesinglecolumn"/>
                      <w:rFonts w:ascii="Calibri" w:eastAsia="Century Gothic" w:hAnsi="Calibri" w:cs="Calibri"/>
                      <w:color w:val="343434"/>
                      <w:spacing w:val="4"/>
                    </w:rPr>
                    <w:t>Reviewed code and worked with development teams to correct problems, run test scenarios and prepare for deployment.</w:t>
                  </w:r>
                </w:p>
                <w:p w14:paraId="1DE01F0E" w14:textId="46F239C7" w:rsidR="000401CB" w:rsidRPr="00CF377F" w:rsidRDefault="000401CB" w:rsidP="000401CB">
                  <w:pPr>
                    <w:pStyle w:val="divdocumentli"/>
                    <w:spacing w:line="360" w:lineRule="atLeast"/>
                    <w:ind w:left="300" w:right="300"/>
                    <w:rPr>
                      <w:rStyle w:val="divdocumentright-boxdatetablesinglecolumn"/>
                      <w:rFonts w:ascii="Calibri" w:eastAsia="Century Gothic" w:hAnsi="Calibri" w:cs="Calibri"/>
                      <w:color w:val="343434"/>
                      <w:spacing w:val="4"/>
                      <w:sz w:val="22"/>
                      <w:szCs w:val="22"/>
                    </w:rPr>
                  </w:pPr>
                </w:p>
              </w:tc>
            </w:tr>
          </w:tbl>
          <w:p w14:paraId="32350FFD" w14:textId="77777777" w:rsidR="00354E43" w:rsidRPr="00CF377F" w:rsidRDefault="00354E43">
            <w:pPr>
              <w:rPr>
                <w:rFonts w:ascii="Calibri" w:hAnsi="Calibri" w:cs="Calibri"/>
                <w:vanish/>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107"/>
              <w:gridCol w:w="6853"/>
            </w:tblGrid>
            <w:tr w:rsidR="00354E43" w:rsidRPr="00CF377F" w14:paraId="63F92180" w14:textId="77777777" w:rsidTr="00ED2B40">
              <w:trPr>
                <w:tblCellSpacing w:w="0" w:type="dxa"/>
              </w:trPr>
              <w:tc>
                <w:tcPr>
                  <w:tcW w:w="300" w:type="dxa"/>
                  <w:tcMar>
                    <w:top w:w="200" w:type="dxa"/>
                    <w:left w:w="0" w:type="dxa"/>
                    <w:bottom w:w="0" w:type="dxa"/>
                    <w:right w:w="0" w:type="dxa"/>
                  </w:tcMar>
                  <w:hideMark/>
                </w:tcPr>
                <w:p w14:paraId="38B33447" w14:textId="77777777" w:rsidR="00354E43" w:rsidRPr="00CF377F" w:rsidRDefault="0002594F">
                  <w:pPr>
                    <w:pStyle w:val="divdocumentemptycellParagraph"/>
                    <w:spacing w:line="360" w:lineRule="atLeast"/>
                    <w:rPr>
                      <w:rStyle w:val="divdocumentemptycell"/>
                      <w:rFonts w:ascii="Calibri" w:eastAsia="Century Gothic" w:hAnsi="Calibri" w:cs="Calibri"/>
                      <w:color w:val="343434"/>
                      <w:spacing w:val="4"/>
                      <w:sz w:val="22"/>
                      <w:szCs w:val="22"/>
                    </w:rPr>
                  </w:pPr>
                  <w:r w:rsidRPr="00CF377F">
                    <w:rPr>
                      <w:rStyle w:val="divdocumentemptycell"/>
                      <w:rFonts w:ascii="Calibri" w:eastAsia="Century Gothic" w:hAnsi="Calibri" w:cs="Calibri"/>
                      <w:color w:val="343434"/>
                      <w:spacing w:val="4"/>
                      <w:sz w:val="22"/>
                      <w:szCs w:val="22"/>
                    </w:rPr>
                    <w:t> </w:t>
                  </w:r>
                </w:p>
              </w:tc>
              <w:tc>
                <w:tcPr>
                  <w:tcW w:w="1300" w:type="dxa"/>
                  <w:tcMar>
                    <w:top w:w="200" w:type="dxa"/>
                    <w:left w:w="0" w:type="dxa"/>
                    <w:bottom w:w="0" w:type="dxa"/>
                    <w:right w:w="0" w:type="dxa"/>
                  </w:tcMar>
                  <w:hideMark/>
                </w:tcPr>
                <w:p w14:paraId="4DE959B0" w14:textId="77777777" w:rsidR="00354E43" w:rsidRPr="00B02180" w:rsidRDefault="0002594F">
                  <w:pPr>
                    <w:pStyle w:val="divdocumentemptycellParagraph"/>
                    <w:spacing w:line="360" w:lineRule="atLeast"/>
                    <w:rPr>
                      <w:rStyle w:val="divdocumentemptycell"/>
                      <w:rFonts w:ascii="Calibri" w:eastAsia="Century Gothic" w:hAnsi="Calibri" w:cs="Calibri"/>
                      <w:color w:val="343434"/>
                      <w:spacing w:val="4"/>
                    </w:rPr>
                  </w:pPr>
                  <w:r w:rsidRPr="00B02180">
                    <w:rPr>
                      <w:rStyle w:val="divdocumentjobdates"/>
                      <w:rFonts w:ascii="Calibri" w:eastAsia="Century Gothic" w:hAnsi="Calibri" w:cs="Calibri"/>
                      <w:color w:val="343434"/>
                      <w:spacing w:val="4"/>
                      <w:sz w:val="24"/>
                      <w:szCs w:val="24"/>
                    </w:rPr>
                    <w:t>2011-09</w:t>
                  </w:r>
                  <w:r w:rsidRPr="00B02180">
                    <w:rPr>
                      <w:rStyle w:val="span"/>
                      <w:rFonts w:ascii="Calibri" w:eastAsia="Century Gothic" w:hAnsi="Calibri" w:cs="Calibri"/>
                      <w:color w:val="343434"/>
                      <w:spacing w:val="4"/>
                    </w:rPr>
                    <w:t xml:space="preserve"> - </w:t>
                  </w:r>
                  <w:r w:rsidRPr="00B02180">
                    <w:rPr>
                      <w:rStyle w:val="divdocumentjobdates"/>
                      <w:rFonts w:ascii="Calibri" w:eastAsia="Century Gothic" w:hAnsi="Calibri" w:cs="Calibri"/>
                      <w:color w:val="343434"/>
                      <w:spacing w:val="4"/>
                      <w:sz w:val="24"/>
                      <w:szCs w:val="24"/>
                    </w:rPr>
                    <w:t>2012-10</w:t>
                  </w:r>
                </w:p>
              </w:tc>
              <w:tc>
                <w:tcPr>
                  <w:tcW w:w="107" w:type="dxa"/>
                  <w:tcMar>
                    <w:top w:w="200" w:type="dxa"/>
                    <w:left w:w="0" w:type="dxa"/>
                    <w:bottom w:w="0" w:type="dxa"/>
                    <w:right w:w="0" w:type="dxa"/>
                  </w:tcMar>
                  <w:hideMark/>
                </w:tcPr>
                <w:p w14:paraId="0C22A33C" w14:textId="77777777" w:rsidR="00354E43" w:rsidRPr="00CF377F" w:rsidRDefault="0002594F">
                  <w:pPr>
                    <w:pStyle w:val="divdocumentemptycellParagraph"/>
                    <w:spacing w:line="360" w:lineRule="atLeast"/>
                    <w:rPr>
                      <w:rStyle w:val="divdocumentright-boxpaddedlinedate-content"/>
                      <w:rFonts w:ascii="Calibri" w:eastAsia="Century Gothic" w:hAnsi="Calibri" w:cs="Calibri"/>
                      <w:color w:val="343434"/>
                      <w:spacing w:val="4"/>
                      <w:sz w:val="22"/>
                      <w:szCs w:val="22"/>
                    </w:rPr>
                  </w:pPr>
                  <w:r w:rsidRPr="00CF377F">
                    <w:rPr>
                      <w:rStyle w:val="divdocumentright-boxdatetablepindcell"/>
                      <w:rFonts w:ascii="Calibri" w:eastAsia="Century Gothic" w:hAnsi="Calibri" w:cs="Calibri"/>
                      <w:color w:val="343434"/>
                      <w:spacing w:val="4"/>
                      <w:sz w:val="22"/>
                      <w:szCs w:val="22"/>
                    </w:rPr>
                    <w:t> </w:t>
                  </w:r>
                </w:p>
              </w:tc>
              <w:tc>
                <w:tcPr>
                  <w:tcW w:w="6853" w:type="dxa"/>
                  <w:tcMar>
                    <w:top w:w="200" w:type="dxa"/>
                    <w:left w:w="0" w:type="dxa"/>
                    <w:bottom w:w="0" w:type="dxa"/>
                    <w:right w:w="0" w:type="dxa"/>
                  </w:tcMar>
                  <w:hideMark/>
                </w:tcPr>
                <w:p w14:paraId="27DCF6A9" w14:textId="7D3B24E8" w:rsidR="00354E43" w:rsidRDefault="0002594F">
                  <w:pPr>
                    <w:pStyle w:val="divdocumentright-boxsectionexperiencesinglecolumnpaddedline"/>
                    <w:spacing w:line="360" w:lineRule="atLeast"/>
                    <w:ind w:right="300"/>
                    <w:rPr>
                      <w:rStyle w:val="divdocumentjobtitle"/>
                      <w:rFonts w:ascii="Calibri" w:eastAsia="Century Gothic" w:hAnsi="Calibri" w:cs="Calibri"/>
                      <w:b/>
                      <w:bCs/>
                      <w:color w:val="343434"/>
                      <w:spacing w:val="4"/>
                    </w:rPr>
                  </w:pPr>
                  <w:r w:rsidRPr="00CF377F">
                    <w:rPr>
                      <w:rStyle w:val="divdocumentjobtitle"/>
                      <w:rFonts w:ascii="Calibri" w:eastAsia="Century Gothic" w:hAnsi="Calibri" w:cs="Calibri"/>
                      <w:b/>
                      <w:bCs/>
                      <w:color w:val="343434"/>
                      <w:spacing w:val="4"/>
                    </w:rPr>
                    <w:t>Software Engineer</w:t>
                  </w:r>
                </w:p>
                <w:p w14:paraId="60328265" w14:textId="77777777" w:rsidR="007D7A0F" w:rsidRDefault="008B1E3F" w:rsidP="007D7A0F">
                  <w:pPr>
                    <w:pStyle w:val="divdocumentright-boxsectionexperiencesinglecolumnpaddedline"/>
                    <w:spacing w:line="360" w:lineRule="atLeast"/>
                    <w:ind w:right="300"/>
                    <w:rPr>
                      <w:rStyle w:val="span"/>
                      <w:rFonts w:ascii="Calibri" w:eastAsia="Century Gothic" w:hAnsi="Calibri" w:cs="Calibri"/>
                      <w:b/>
                      <w:iCs/>
                      <w:color w:val="343434"/>
                      <w:spacing w:val="4"/>
                      <w:sz w:val="22"/>
                      <w:szCs w:val="22"/>
                    </w:rPr>
                  </w:pPr>
                  <w:r>
                    <w:rPr>
                      <w:rStyle w:val="span"/>
                      <w:rFonts w:ascii="Calibri" w:eastAsia="Century Gothic" w:hAnsi="Calibri" w:cs="Calibri"/>
                      <w:b/>
                      <w:iCs/>
                      <w:color w:val="0070C0"/>
                      <w:spacing w:val="4"/>
                      <w:sz w:val="22"/>
                      <w:szCs w:val="22"/>
                    </w:rPr>
                    <w:t>EMPLOYER</w:t>
                  </w:r>
                  <w:r w:rsidRPr="00EE09B0">
                    <w:rPr>
                      <w:rStyle w:val="span"/>
                      <w:rFonts w:ascii="Calibri" w:eastAsia="Century Gothic" w:hAnsi="Calibri" w:cs="Calibri"/>
                      <w:b/>
                      <w:iCs/>
                      <w:color w:val="343434"/>
                      <w:spacing w:val="4"/>
                      <w:sz w:val="22"/>
                      <w:szCs w:val="22"/>
                    </w:rPr>
                    <w:t xml:space="preserve">: </w:t>
                  </w:r>
                  <w:r>
                    <w:rPr>
                      <w:rStyle w:val="span"/>
                      <w:rFonts w:ascii="Calibri" w:eastAsia="Century Gothic" w:hAnsi="Calibri" w:cs="Calibri"/>
                      <w:b/>
                      <w:iCs/>
                      <w:color w:val="343434"/>
                      <w:spacing w:val="4"/>
                      <w:sz w:val="22"/>
                      <w:szCs w:val="22"/>
                    </w:rPr>
                    <w:t>TATA CONSULTANCY SERVICES (TCS)</w:t>
                  </w:r>
                </w:p>
                <w:p w14:paraId="62EF7E45" w14:textId="74C5B80B" w:rsidR="00354E43" w:rsidRPr="009A4C01" w:rsidRDefault="007D7A0F" w:rsidP="007D7A0F">
                  <w:pPr>
                    <w:pStyle w:val="divdocumentright-boxsectionexperiencesinglecolumnpaddedline"/>
                    <w:spacing w:line="360" w:lineRule="atLeast"/>
                    <w:ind w:right="300"/>
                    <w:rPr>
                      <w:rStyle w:val="span"/>
                      <w:rFonts w:eastAsia="Century Gothic"/>
                      <w:b/>
                    </w:rPr>
                  </w:pPr>
                  <w:r>
                    <w:rPr>
                      <w:rStyle w:val="span"/>
                      <w:rFonts w:ascii="Calibri" w:eastAsia="Century Gothic" w:hAnsi="Calibri" w:cs="Calibri"/>
                      <w:b/>
                      <w:iCs/>
                      <w:color w:val="0070C0"/>
                      <w:spacing w:val="4"/>
                      <w:sz w:val="22"/>
                      <w:szCs w:val="22"/>
                    </w:rPr>
                    <w:t>CONTRACT</w:t>
                  </w:r>
                  <w:r>
                    <w:rPr>
                      <w:rStyle w:val="span"/>
                      <w:rFonts w:ascii="Calibri" w:eastAsia="Century Gothic" w:hAnsi="Calibri" w:cs="Calibri"/>
                      <w:b/>
                      <w:iCs/>
                      <w:color w:val="343434"/>
                      <w:spacing w:val="4"/>
                      <w:sz w:val="22"/>
                      <w:szCs w:val="22"/>
                    </w:rPr>
                    <w:t xml:space="preserve">: </w:t>
                  </w:r>
                  <w:r w:rsidR="009A4C01">
                    <w:rPr>
                      <w:rStyle w:val="span"/>
                      <w:rFonts w:ascii="Calibri" w:eastAsia="Century Gothic" w:hAnsi="Calibri" w:cs="Calibri"/>
                      <w:b/>
                      <w:iCs/>
                      <w:color w:val="343434"/>
                      <w:spacing w:val="4"/>
                      <w:sz w:val="22"/>
                      <w:szCs w:val="22"/>
                    </w:rPr>
                    <w:t>COUNTY</w:t>
                  </w:r>
                  <w:r w:rsidR="0002594F" w:rsidRPr="009A4C01">
                    <w:rPr>
                      <w:rStyle w:val="span"/>
                      <w:rFonts w:ascii="Calibri" w:eastAsia="Century Gothic" w:hAnsi="Calibri" w:cs="Calibri"/>
                      <w:b/>
                      <w:iCs/>
                      <w:color w:val="343434"/>
                      <w:spacing w:val="4"/>
                      <w:sz w:val="22"/>
                      <w:szCs w:val="22"/>
                    </w:rPr>
                    <w:t xml:space="preserve"> </w:t>
                  </w:r>
                  <w:r w:rsidR="00B22C4F">
                    <w:rPr>
                      <w:rStyle w:val="span"/>
                      <w:rFonts w:ascii="Calibri" w:eastAsia="Century Gothic" w:hAnsi="Calibri" w:cs="Calibri"/>
                      <w:b/>
                      <w:iCs/>
                      <w:color w:val="343434"/>
                      <w:spacing w:val="4"/>
                      <w:sz w:val="22"/>
                      <w:szCs w:val="22"/>
                    </w:rPr>
                    <w:t>O</w:t>
                  </w:r>
                  <w:r w:rsidR="0002594F" w:rsidRPr="009A4C01">
                    <w:rPr>
                      <w:rStyle w:val="span"/>
                      <w:rFonts w:ascii="Calibri" w:eastAsia="Century Gothic" w:hAnsi="Calibri" w:cs="Calibri"/>
                      <w:b/>
                      <w:iCs/>
                      <w:color w:val="343434"/>
                      <w:spacing w:val="4"/>
                      <w:sz w:val="22"/>
                      <w:szCs w:val="22"/>
                    </w:rPr>
                    <w:t xml:space="preserve">f </w:t>
                  </w:r>
                  <w:r w:rsidR="009A4C01">
                    <w:rPr>
                      <w:rStyle w:val="span"/>
                      <w:rFonts w:ascii="Calibri" w:eastAsia="Century Gothic" w:hAnsi="Calibri" w:cs="Calibri"/>
                      <w:b/>
                      <w:iCs/>
                      <w:color w:val="343434"/>
                      <w:spacing w:val="4"/>
                      <w:sz w:val="22"/>
                      <w:szCs w:val="22"/>
                    </w:rPr>
                    <w:t>ORANGE</w:t>
                  </w:r>
                  <w:r w:rsidR="0002594F" w:rsidRPr="009A4C01">
                    <w:rPr>
                      <w:rStyle w:val="span"/>
                      <w:rFonts w:ascii="Calibri" w:eastAsia="Century Gothic" w:hAnsi="Calibri" w:cs="Calibri"/>
                      <w:b/>
                      <w:iCs/>
                      <w:color w:val="343434"/>
                      <w:spacing w:val="4"/>
                      <w:sz w:val="22"/>
                      <w:szCs w:val="22"/>
                    </w:rPr>
                    <w:t>,</w:t>
                  </w:r>
                  <w:r w:rsidR="0002594F" w:rsidRPr="009A4C01">
                    <w:rPr>
                      <w:rStyle w:val="span"/>
                      <w:rFonts w:eastAsia="Century Gothic"/>
                      <w:b/>
                    </w:rPr>
                    <w:t xml:space="preserve"> </w:t>
                  </w:r>
                  <w:r w:rsidR="0002594F" w:rsidRPr="009A4C01">
                    <w:rPr>
                      <w:rStyle w:val="span"/>
                      <w:rFonts w:ascii="Calibri" w:eastAsia="Century Gothic" w:hAnsi="Calibri" w:cs="Calibri"/>
                      <w:b/>
                      <w:iCs/>
                      <w:color w:val="343434"/>
                      <w:spacing w:val="4"/>
                      <w:sz w:val="22"/>
                      <w:szCs w:val="22"/>
                    </w:rPr>
                    <w:t>USA</w:t>
                  </w:r>
                </w:p>
                <w:p w14:paraId="18CC04D8" w14:textId="77777777" w:rsidR="00354E43" w:rsidRPr="00B02180" w:rsidRDefault="0002594F">
                  <w:pPr>
                    <w:pStyle w:val="divdocumentli"/>
                    <w:numPr>
                      <w:ilvl w:val="0"/>
                      <w:numId w:val="4"/>
                    </w:numPr>
                    <w:spacing w:line="360" w:lineRule="atLeast"/>
                    <w:ind w:left="300" w:right="300" w:hanging="301"/>
                    <w:rPr>
                      <w:rStyle w:val="divdocumentright-boxdatetablesinglecolumn"/>
                      <w:rFonts w:ascii="Calibri" w:eastAsia="Century Gothic" w:hAnsi="Calibri" w:cs="Calibri"/>
                      <w:color w:val="343434"/>
                      <w:spacing w:val="4"/>
                    </w:rPr>
                  </w:pPr>
                  <w:r w:rsidRPr="00B02180">
                    <w:rPr>
                      <w:rStyle w:val="divdocumentright-boxdatetablesinglecolumn"/>
                      <w:rFonts w:ascii="Calibri" w:eastAsia="Century Gothic" w:hAnsi="Calibri" w:cs="Calibri"/>
                      <w:color w:val="343434"/>
                      <w:spacing w:val="4"/>
                    </w:rPr>
                    <w:t xml:space="preserve">Design and develop application using </w:t>
                  </w:r>
                  <w:r w:rsidRPr="00B50ABD">
                    <w:rPr>
                      <w:rStyle w:val="divdocumentright-boxdatetablesinglecolumn"/>
                      <w:rFonts w:ascii="Calibri" w:eastAsia="Century Gothic" w:hAnsi="Calibri" w:cs="Calibri"/>
                      <w:color w:val="0070C0"/>
                      <w:spacing w:val="4"/>
                    </w:rPr>
                    <w:t>Microsoft.Net, C#</w:t>
                  </w:r>
                  <w:r w:rsidRPr="00B02180">
                    <w:rPr>
                      <w:rStyle w:val="divdocumentright-boxdatetablesinglecolumn"/>
                      <w:rFonts w:ascii="Calibri" w:eastAsia="Century Gothic" w:hAnsi="Calibri" w:cs="Calibri"/>
                      <w:color w:val="343434"/>
                      <w:spacing w:val="4"/>
                    </w:rPr>
                    <w:t xml:space="preserve"> and </w:t>
                  </w:r>
                  <w:r w:rsidRPr="00B50ABD">
                    <w:rPr>
                      <w:rStyle w:val="divdocumentright-boxdatetablesinglecolumn"/>
                      <w:rFonts w:ascii="Calibri" w:eastAsia="Century Gothic" w:hAnsi="Calibri" w:cs="Calibri"/>
                      <w:color w:val="0070C0"/>
                      <w:spacing w:val="4"/>
                    </w:rPr>
                    <w:t>jQuery</w:t>
                  </w:r>
                  <w:r w:rsidRPr="00B02180">
                    <w:rPr>
                      <w:rStyle w:val="divdocumentright-boxdatetablesinglecolumn"/>
                      <w:rFonts w:ascii="Calibri" w:eastAsia="Century Gothic" w:hAnsi="Calibri" w:cs="Calibri"/>
                      <w:color w:val="343434"/>
                      <w:spacing w:val="4"/>
                    </w:rPr>
                    <w:t>.</w:t>
                  </w:r>
                </w:p>
                <w:p w14:paraId="65E29BE6" w14:textId="77777777" w:rsidR="00354E43" w:rsidRPr="00B02180" w:rsidRDefault="0002594F">
                  <w:pPr>
                    <w:pStyle w:val="divdocumentli"/>
                    <w:numPr>
                      <w:ilvl w:val="0"/>
                      <w:numId w:val="4"/>
                    </w:numPr>
                    <w:spacing w:line="360" w:lineRule="atLeast"/>
                    <w:ind w:left="300" w:right="300" w:hanging="301"/>
                    <w:rPr>
                      <w:rStyle w:val="divdocumentright-boxdatetablesinglecolumn"/>
                      <w:rFonts w:ascii="Calibri" w:eastAsia="Century Gothic" w:hAnsi="Calibri" w:cs="Calibri"/>
                      <w:color w:val="343434"/>
                      <w:spacing w:val="4"/>
                    </w:rPr>
                  </w:pPr>
                  <w:r w:rsidRPr="00B02180">
                    <w:rPr>
                      <w:rStyle w:val="divdocumentright-boxdatetablesinglecolumn"/>
                      <w:rFonts w:ascii="Calibri" w:eastAsia="Century Gothic" w:hAnsi="Calibri" w:cs="Calibri"/>
                      <w:color w:val="343434"/>
                      <w:spacing w:val="4"/>
                    </w:rPr>
                    <w:t>Involved in Requirement gathering, Development, Deployment and Implementation of both Web and Business Logics.</w:t>
                  </w:r>
                </w:p>
                <w:p w14:paraId="4183A0B2" w14:textId="77777777" w:rsidR="00354E43" w:rsidRPr="00B02180" w:rsidRDefault="0002594F">
                  <w:pPr>
                    <w:pStyle w:val="divdocumentli"/>
                    <w:numPr>
                      <w:ilvl w:val="0"/>
                      <w:numId w:val="4"/>
                    </w:numPr>
                    <w:spacing w:line="360" w:lineRule="atLeast"/>
                    <w:ind w:left="300" w:right="300" w:hanging="301"/>
                    <w:rPr>
                      <w:rStyle w:val="divdocumentright-boxdatetablesinglecolumn"/>
                      <w:rFonts w:ascii="Calibri" w:eastAsia="Century Gothic" w:hAnsi="Calibri" w:cs="Calibri"/>
                      <w:color w:val="343434"/>
                      <w:spacing w:val="4"/>
                    </w:rPr>
                  </w:pPr>
                  <w:r w:rsidRPr="00B02180">
                    <w:rPr>
                      <w:rStyle w:val="divdocumentright-boxdatetablesinglecolumn"/>
                      <w:rFonts w:ascii="Calibri" w:eastAsia="Century Gothic" w:hAnsi="Calibri" w:cs="Calibri"/>
                      <w:color w:val="343434"/>
                      <w:spacing w:val="4"/>
                    </w:rPr>
                    <w:t>Prepared the Functional &amp; Technical design and developed the interfaces to external systems.</w:t>
                  </w:r>
                </w:p>
                <w:p w14:paraId="71B893D8" w14:textId="77777777" w:rsidR="00354E43" w:rsidRPr="00B02180" w:rsidRDefault="0002594F">
                  <w:pPr>
                    <w:pStyle w:val="divdocumentli"/>
                    <w:numPr>
                      <w:ilvl w:val="0"/>
                      <w:numId w:val="4"/>
                    </w:numPr>
                    <w:spacing w:line="360" w:lineRule="atLeast"/>
                    <w:ind w:left="300" w:right="300" w:hanging="301"/>
                    <w:rPr>
                      <w:rStyle w:val="divdocumentright-boxdatetablesinglecolumn"/>
                      <w:rFonts w:ascii="Calibri" w:eastAsia="Century Gothic" w:hAnsi="Calibri" w:cs="Calibri"/>
                      <w:color w:val="343434"/>
                      <w:spacing w:val="4"/>
                    </w:rPr>
                  </w:pPr>
                  <w:r w:rsidRPr="00B02180">
                    <w:rPr>
                      <w:rStyle w:val="divdocumentright-boxdatetablesinglecolumn"/>
                      <w:rFonts w:ascii="Calibri" w:eastAsia="Century Gothic" w:hAnsi="Calibri" w:cs="Calibri"/>
                      <w:color w:val="343434"/>
                      <w:spacing w:val="4"/>
                    </w:rPr>
                    <w:t>Developed the web services for searching the data from the database based on the input from the application for the Resources module.</w:t>
                  </w:r>
                </w:p>
                <w:p w14:paraId="510CB4BD" w14:textId="77777777" w:rsidR="00354E43" w:rsidRPr="00B02180" w:rsidRDefault="0002594F">
                  <w:pPr>
                    <w:pStyle w:val="divdocumentli"/>
                    <w:numPr>
                      <w:ilvl w:val="0"/>
                      <w:numId w:val="4"/>
                    </w:numPr>
                    <w:spacing w:line="360" w:lineRule="atLeast"/>
                    <w:ind w:left="300" w:right="300" w:hanging="301"/>
                    <w:rPr>
                      <w:rStyle w:val="divdocumentright-boxdatetablesinglecolumn"/>
                      <w:rFonts w:ascii="Calibri" w:eastAsia="Century Gothic" w:hAnsi="Calibri" w:cs="Calibri"/>
                      <w:color w:val="343434"/>
                      <w:spacing w:val="4"/>
                    </w:rPr>
                  </w:pPr>
                  <w:r w:rsidRPr="00B02180">
                    <w:rPr>
                      <w:rStyle w:val="divdocumentright-boxdatetablesinglecolumn"/>
                      <w:rFonts w:ascii="Calibri" w:eastAsia="Century Gothic" w:hAnsi="Calibri" w:cs="Calibri"/>
                      <w:color w:val="343434"/>
                      <w:spacing w:val="4"/>
                    </w:rPr>
                    <w:t>Developed the component that reads the data from web services on the launch of application, save the data in device database, checks for the updates and reloads the device database with the new data.</w:t>
                  </w:r>
                </w:p>
                <w:p w14:paraId="0021BF79" w14:textId="77777777" w:rsidR="000D19B7" w:rsidRDefault="0002594F" w:rsidP="00AB2A80">
                  <w:pPr>
                    <w:pStyle w:val="divdocumentli"/>
                    <w:numPr>
                      <w:ilvl w:val="0"/>
                      <w:numId w:val="4"/>
                    </w:numPr>
                    <w:spacing w:line="360" w:lineRule="atLeast"/>
                    <w:ind w:left="300" w:right="300" w:hanging="301"/>
                    <w:rPr>
                      <w:rStyle w:val="divdocumentright-boxdatetablesinglecolumn"/>
                      <w:rFonts w:ascii="Calibri" w:eastAsia="Century Gothic" w:hAnsi="Calibri" w:cs="Calibri"/>
                      <w:color w:val="343434"/>
                      <w:spacing w:val="4"/>
                      <w:sz w:val="22"/>
                      <w:szCs w:val="22"/>
                    </w:rPr>
                  </w:pPr>
                  <w:r w:rsidRPr="00B02180">
                    <w:rPr>
                      <w:rStyle w:val="divdocumentright-boxdatetablesinglecolumn"/>
                      <w:rFonts w:ascii="Calibri" w:eastAsia="Century Gothic" w:hAnsi="Calibri" w:cs="Calibri"/>
                      <w:color w:val="343434"/>
                      <w:spacing w:val="4"/>
                    </w:rPr>
                    <w:t>Wrote unit test cases for the code c</w:t>
                  </w:r>
                  <w:r w:rsidR="00F97291" w:rsidRPr="00B02180">
                    <w:rPr>
                      <w:rStyle w:val="divdocumentright-boxdatetablesinglecolumn"/>
                      <w:rFonts w:ascii="Calibri" w:eastAsia="Century Gothic" w:hAnsi="Calibri" w:cs="Calibri"/>
                      <w:color w:val="343434"/>
                      <w:spacing w:val="4"/>
                    </w:rPr>
                    <w:t xml:space="preserve">omponents delivered using </w:t>
                  </w:r>
                  <w:r w:rsidR="00F97291" w:rsidRPr="00B50ABD">
                    <w:rPr>
                      <w:rStyle w:val="divdocumentright-boxdatetablesinglecolumn"/>
                      <w:rFonts w:ascii="Calibri" w:eastAsia="Century Gothic" w:hAnsi="Calibri" w:cs="Calibri"/>
                      <w:color w:val="0070C0"/>
                      <w:spacing w:val="4"/>
                    </w:rPr>
                    <w:t>NUnit, Mock Testing</w:t>
                  </w:r>
                  <w:r w:rsidR="00F97291" w:rsidRPr="00B02180">
                    <w:rPr>
                      <w:rStyle w:val="divdocumentright-boxdatetablesinglecolumn"/>
                      <w:rFonts w:ascii="Calibri" w:eastAsia="Century Gothic" w:hAnsi="Calibri" w:cs="Calibri"/>
                      <w:color w:val="343434"/>
                      <w:spacing w:val="4"/>
                    </w:rPr>
                    <w:t xml:space="preserve"> and created STUB to complete entire testing.</w:t>
                  </w:r>
                  <w:r w:rsidR="00F97291" w:rsidRPr="00AB2A80">
                    <w:rPr>
                      <w:rStyle w:val="divdocumentright-boxdatetablesinglecolumn"/>
                      <w:rFonts w:ascii="Calibri" w:eastAsia="Century Gothic" w:hAnsi="Calibri" w:cs="Calibri"/>
                      <w:color w:val="343434"/>
                      <w:spacing w:val="4"/>
                      <w:sz w:val="22"/>
                      <w:szCs w:val="22"/>
                    </w:rPr>
                    <w:t xml:space="preserve"> </w:t>
                  </w:r>
                </w:p>
                <w:p w14:paraId="6F7E8675" w14:textId="0C09A7AD" w:rsidR="000401CB" w:rsidRPr="00CF377F" w:rsidRDefault="000401CB" w:rsidP="000401CB">
                  <w:pPr>
                    <w:pStyle w:val="divdocumentli"/>
                    <w:spacing w:line="360" w:lineRule="atLeast"/>
                    <w:ind w:left="300" w:right="300"/>
                    <w:rPr>
                      <w:rStyle w:val="divdocumentright-boxdatetablesinglecolumn"/>
                      <w:rFonts w:ascii="Calibri" w:eastAsia="Century Gothic" w:hAnsi="Calibri" w:cs="Calibri"/>
                      <w:color w:val="343434"/>
                      <w:spacing w:val="4"/>
                      <w:sz w:val="22"/>
                      <w:szCs w:val="22"/>
                    </w:rPr>
                  </w:pPr>
                </w:p>
              </w:tc>
            </w:tr>
          </w:tbl>
          <w:p w14:paraId="67871406" w14:textId="77777777" w:rsidR="00354E43" w:rsidRPr="00CF377F" w:rsidRDefault="00354E43">
            <w:pPr>
              <w:rPr>
                <w:rFonts w:ascii="Calibri" w:hAnsi="Calibri" w:cs="Calibri"/>
                <w:vanish/>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107"/>
              <w:gridCol w:w="6853"/>
            </w:tblGrid>
            <w:tr w:rsidR="00354E43" w:rsidRPr="00CF377F" w14:paraId="2B2C5EBB" w14:textId="77777777" w:rsidTr="00ED2B40">
              <w:trPr>
                <w:tblCellSpacing w:w="0" w:type="dxa"/>
              </w:trPr>
              <w:tc>
                <w:tcPr>
                  <w:tcW w:w="300" w:type="dxa"/>
                  <w:tcMar>
                    <w:top w:w="200" w:type="dxa"/>
                    <w:left w:w="0" w:type="dxa"/>
                    <w:bottom w:w="0" w:type="dxa"/>
                    <w:right w:w="0" w:type="dxa"/>
                  </w:tcMar>
                  <w:hideMark/>
                </w:tcPr>
                <w:p w14:paraId="441812EE" w14:textId="77777777" w:rsidR="00354E43" w:rsidRPr="00CF377F" w:rsidRDefault="0002594F">
                  <w:pPr>
                    <w:pStyle w:val="divdocumentemptycellParagraph"/>
                    <w:spacing w:line="360" w:lineRule="atLeast"/>
                    <w:rPr>
                      <w:rStyle w:val="divdocumentemptycell"/>
                      <w:rFonts w:ascii="Calibri" w:eastAsia="Century Gothic" w:hAnsi="Calibri" w:cs="Calibri"/>
                      <w:color w:val="343434"/>
                      <w:spacing w:val="4"/>
                      <w:sz w:val="22"/>
                      <w:szCs w:val="22"/>
                    </w:rPr>
                  </w:pPr>
                  <w:r w:rsidRPr="00CF377F">
                    <w:rPr>
                      <w:rStyle w:val="divdocumentemptycell"/>
                      <w:rFonts w:ascii="Calibri" w:eastAsia="Century Gothic" w:hAnsi="Calibri" w:cs="Calibri"/>
                      <w:color w:val="343434"/>
                      <w:spacing w:val="4"/>
                      <w:sz w:val="22"/>
                      <w:szCs w:val="22"/>
                    </w:rPr>
                    <w:t> </w:t>
                  </w:r>
                </w:p>
              </w:tc>
              <w:tc>
                <w:tcPr>
                  <w:tcW w:w="1300" w:type="dxa"/>
                  <w:tcMar>
                    <w:top w:w="200" w:type="dxa"/>
                    <w:left w:w="0" w:type="dxa"/>
                    <w:bottom w:w="0" w:type="dxa"/>
                    <w:right w:w="0" w:type="dxa"/>
                  </w:tcMar>
                  <w:hideMark/>
                </w:tcPr>
                <w:p w14:paraId="6A9B0BC0" w14:textId="77777777" w:rsidR="00354E43" w:rsidRPr="00B02180" w:rsidRDefault="0002594F" w:rsidP="00E10669">
                  <w:pPr>
                    <w:pStyle w:val="divdocumentemptycellParagraph"/>
                    <w:spacing w:line="360" w:lineRule="atLeast"/>
                    <w:rPr>
                      <w:rStyle w:val="divdocumentemptycell"/>
                      <w:rFonts w:ascii="Calibri" w:eastAsia="Century Gothic" w:hAnsi="Calibri" w:cs="Calibri"/>
                      <w:color w:val="343434"/>
                      <w:spacing w:val="4"/>
                    </w:rPr>
                  </w:pPr>
                  <w:r w:rsidRPr="00B02180">
                    <w:rPr>
                      <w:rStyle w:val="divdocumentjobdates"/>
                      <w:rFonts w:ascii="Calibri" w:eastAsia="Century Gothic" w:hAnsi="Calibri" w:cs="Calibri"/>
                      <w:color w:val="343434"/>
                      <w:spacing w:val="4"/>
                      <w:sz w:val="24"/>
                      <w:szCs w:val="24"/>
                    </w:rPr>
                    <w:t>201</w:t>
                  </w:r>
                  <w:r w:rsidR="00E10669" w:rsidRPr="00B02180">
                    <w:rPr>
                      <w:rStyle w:val="divdocumentjobdates"/>
                      <w:rFonts w:ascii="Calibri" w:eastAsia="Century Gothic" w:hAnsi="Calibri" w:cs="Calibri"/>
                      <w:color w:val="343434"/>
                      <w:spacing w:val="4"/>
                      <w:sz w:val="24"/>
                      <w:szCs w:val="24"/>
                    </w:rPr>
                    <w:t>0</w:t>
                  </w:r>
                  <w:r w:rsidRPr="00B02180">
                    <w:rPr>
                      <w:rStyle w:val="divdocumentjobdates"/>
                      <w:rFonts w:ascii="Calibri" w:eastAsia="Century Gothic" w:hAnsi="Calibri" w:cs="Calibri"/>
                      <w:color w:val="343434"/>
                      <w:spacing w:val="4"/>
                      <w:sz w:val="24"/>
                      <w:szCs w:val="24"/>
                    </w:rPr>
                    <w:t>-0</w:t>
                  </w:r>
                  <w:r w:rsidR="00E10669" w:rsidRPr="00B02180">
                    <w:rPr>
                      <w:rStyle w:val="divdocumentjobdates"/>
                      <w:rFonts w:ascii="Calibri" w:eastAsia="Century Gothic" w:hAnsi="Calibri" w:cs="Calibri"/>
                      <w:color w:val="343434"/>
                      <w:spacing w:val="4"/>
                      <w:sz w:val="24"/>
                      <w:szCs w:val="24"/>
                    </w:rPr>
                    <w:t>1</w:t>
                  </w:r>
                  <w:r w:rsidRPr="00B02180">
                    <w:rPr>
                      <w:rStyle w:val="span"/>
                      <w:rFonts w:ascii="Calibri" w:eastAsia="Century Gothic" w:hAnsi="Calibri" w:cs="Calibri"/>
                      <w:color w:val="343434"/>
                      <w:spacing w:val="4"/>
                    </w:rPr>
                    <w:t xml:space="preserve"> - </w:t>
                  </w:r>
                  <w:r w:rsidRPr="00B02180">
                    <w:rPr>
                      <w:rStyle w:val="divdocumentjobdates"/>
                      <w:rFonts w:ascii="Calibri" w:eastAsia="Century Gothic" w:hAnsi="Calibri" w:cs="Calibri"/>
                      <w:color w:val="343434"/>
                      <w:spacing w:val="4"/>
                      <w:sz w:val="24"/>
                      <w:szCs w:val="24"/>
                    </w:rPr>
                    <w:t>2011-08</w:t>
                  </w:r>
                </w:p>
              </w:tc>
              <w:tc>
                <w:tcPr>
                  <w:tcW w:w="107" w:type="dxa"/>
                  <w:tcMar>
                    <w:top w:w="200" w:type="dxa"/>
                    <w:left w:w="0" w:type="dxa"/>
                    <w:bottom w:w="0" w:type="dxa"/>
                    <w:right w:w="0" w:type="dxa"/>
                  </w:tcMar>
                  <w:hideMark/>
                </w:tcPr>
                <w:p w14:paraId="591EB60A" w14:textId="77777777" w:rsidR="00354E43" w:rsidRPr="00CF377F" w:rsidRDefault="0002594F">
                  <w:pPr>
                    <w:pStyle w:val="divdocumentemptycellParagraph"/>
                    <w:spacing w:line="360" w:lineRule="atLeast"/>
                    <w:rPr>
                      <w:rStyle w:val="divdocumentright-boxpaddedlinedate-content"/>
                      <w:rFonts w:ascii="Calibri" w:eastAsia="Century Gothic" w:hAnsi="Calibri" w:cs="Calibri"/>
                      <w:color w:val="343434"/>
                      <w:spacing w:val="4"/>
                      <w:sz w:val="22"/>
                      <w:szCs w:val="22"/>
                    </w:rPr>
                  </w:pPr>
                  <w:r w:rsidRPr="00CF377F">
                    <w:rPr>
                      <w:rStyle w:val="divdocumentright-boxdatetablepindcell"/>
                      <w:rFonts w:ascii="Calibri" w:eastAsia="Century Gothic" w:hAnsi="Calibri" w:cs="Calibri"/>
                      <w:color w:val="343434"/>
                      <w:spacing w:val="4"/>
                      <w:sz w:val="22"/>
                      <w:szCs w:val="22"/>
                    </w:rPr>
                    <w:t> </w:t>
                  </w:r>
                </w:p>
              </w:tc>
              <w:tc>
                <w:tcPr>
                  <w:tcW w:w="6853" w:type="dxa"/>
                  <w:tcMar>
                    <w:top w:w="200" w:type="dxa"/>
                    <w:left w:w="0" w:type="dxa"/>
                    <w:bottom w:w="0" w:type="dxa"/>
                    <w:right w:w="0" w:type="dxa"/>
                  </w:tcMar>
                  <w:hideMark/>
                </w:tcPr>
                <w:p w14:paraId="0A3A900D" w14:textId="02EC0B13" w:rsidR="00354E43" w:rsidRDefault="0002594F">
                  <w:pPr>
                    <w:pStyle w:val="divdocumentright-boxsectionexperiencesinglecolumnpaddedline"/>
                    <w:spacing w:line="360" w:lineRule="atLeast"/>
                    <w:ind w:right="300"/>
                    <w:rPr>
                      <w:rStyle w:val="divdocumentjobtitle"/>
                      <w:rFonts w:ascii="Calibri" w:eastAsia="Century Gothic" w:hAnsi="Calibri" w:cs="Calibri"/>
                      <w:b/>
                      <w:bCs/>
                      <w:color w:val="343434"/>
                      <w:spacing w:val="4"/>
                    </w:rPr>
                  </w:pPr>
                  <w:r w:rsidRPr="00CF377F">
                    <w:rPr>
                      <w:rStyle w:val="divdocumentjobtitle"/>
                      <w:rFonts w:ascii="Calibri" w:eastAsia="Century Gothic" w:hAnsi="Calibri" w:cs="Calibri"/>
                      <w:b/>
                      <w:bCs/>
                      <w:color w:val="343434"/>
                      <w:spacing w:val="4"/>
                    </w:rPr>
                    <w:t>Software Engineer</w:t>
                  </w:r>
                </w:p>
                <w:p w14:paraId="04FC82E5" w14:textId="457DA5F0" w:rsidR="008B1E3F" w:rsidRPr="00EE09B0" w:rsidRDefault="008B1E3F" w:rsidP="008B1E3F">
                  <w:pPr>
                    <w:pStyle w:val="divdocumentright-boxsectionexperiencesinglecolumnpaddedline"/>
                    <w:spacing w:line="360" w:lineRule="atLeast"/>
                    <w:ind w:right="300"/>
                    <w:rPr>
                      <w:rStyle w:val="span"/>
                      <w:rFonts w:ascii="Calibri" w:eastAsia="Century Gothic" w:hAnsi="Calibri" w:cs="Calibri"/>
                      <w:b/>
                      <w:iCs/>
                      <w:color w:val="343434"/>
                      <w:spacing w:val="4"/>
                      <w:sz w:val="22"/>
                      <w:szCs w:val="22"/>
                    </w:rPr>
                  </w:pPr>
                  <w:r>
                    <w:rPr>
                      <w:rStyle w:val="span"/>
                      <w:rFonts w:ascii="Calibri" w:eastAsia="Century Gothic" w:hAnsi="Calibri" w:cs="Calibri"/>
                      <w:b/>
                      <w:iCs/>
                      <w:color w:val="0070C0"/>
                      <w:spacing w:val="4"/>
                      <w:sz w:val="22"/>
                      <w:szCs w:val="22"/>
                    </w:rPr>
                    <w:t>EMPLOYER</w:t>
                  </w:r>
                  <w:r w:rsidRPr="00EE09B0">
                    <w:rPr>
                      <w:rStyle w:val="span"/>
                      <w:rFonts w:ascii="Calibri" w:eastAsia="Century Gothic" w:hAnsi="Calibri" w:cs="Calibri"/>
                      <w:b/>
                      <w:iCs/>
                      <w:color w:val="343434"/>
                      <w:spacing w:val="4"/>
                      <w:sz w:val="22"/>
                      <w:szCs w:val="22"/>
                    </w:rPr>
                    <w:t xml:space="preserve">: </w:t>
                  </w:r>
                  <w:r>
                    <w:rPr>
                      <w:rStyle w:val="span"/>
                      <w:rFonts w:ascii="Calibri" w:eastAsia="Century Gothic" w:hAnsi="Calibri" w:cs="Calibri"/>
                      <w:b/>
                      <w:iCs/>
                      <w:color w:val="343434"/>
                      <w:spacing w:val="4"/>
                      <w:sz w:val="22"/>
                      <w:szCs w:val="22"/>
                    </w:rPr>
                    <w:t>HCL TECHNOLOGIES LTD (HCL)</w:t>
                  </w:r>
                </w:p>
                <w:p w14:paraId="03B50437" w14:textId="17749839" w:rsidR="00354E43" w:rsidRPr="006D61AE" w:rsidRDefault="00C218AF">
                  <w:pPr>
                    <w:pStyle w:val="divdocumentright-boxsectionexperiencesinglecolumnpaddedline"/>
                    <w:spacing w:before="80" w:line="360" w:lineRule="atLeast"/>
                    <w:ind w:right="300"/>
                    <w:rPr>
                      <w:rStyle w:val="span"/>
                      <w:rFonts w:eastAsia="Century Gothic"/>
                      <w:b/>
                    </w:rPr>
                  </w:pPr>
                  <w:r>
                    <w:rPr>
                      <w:rStyle w:val="span"/>
                      <w:rFonts w:ascii="Calibri" w:eastAsia="Century Gothic" w:hAnsi="Calibri" w:cs="Calibri"/>
                      <w:b/>
                      <w:iCs/>
                      <w:color w:val="0070C0"/>
                      <w:spacing w:val="4"/>
                      <w:sz w:val="22"/>
                      <w:szCs w:val="22"/>
                    </w:rPr>
                    <w:t>CONTRACT</w:t>
                  </w:r>
                  <w:r>
                    <w:rPr>
                      <w:rStyle w:val="span"/>
                      <w:rFonts w:ascii="Calibri" w:eastAsia="Century Gothic" w:hAnsi="Calibri" w:cs="Calibri"/>
                      <w:b/>
                      <w:iCs/>
                      <w:color w:val="343434"/>
                      <w:spacing w:val="4"/>
                      <w:sz w:val="22"/>
                      <w:szCs w:val="22"/>
                    </w:rPr>
                    <w:t xml:space="preserve">: </w:t>
                  </w:r>
                  <w:r w:rsidR="0002594F" w:rsidRPr="006D61AE">
                    <w:rPr>
                      <w:rStyle w:val="span"/>
                      <w:rFonts w:ascii="Calibri" w:eastAsia="Century Gothic" w:hAnsi="Calibri" w:cs="Calibri"/>
                      <w:b/>
                      <w:iCs/>
                      <w:color w:val="343434"/>
                      <w:spacing w:val="4"/>
                      <w:sz w:val="22"/>
                      <w:szCs w:val="22"/>
                    </w:rPr>
                    <w:t>Southwest Airlines Corporation. USA</w:t>
                  </w:r>
                  <w:r w:rsidR="0002594F" w:rsidRPr="006D61AE">
                    <w:rPr>
                      <w:rStyle w:val="span"/>
                      <w:rFonts w:eastAsia="Century Gothic"/>
                      <w:b/>
                    </w:rPr>
                    <w:t xml:space="preserve"> </w:t>
                  </w:r>
                </w:p>
                <w:p w14:paraId="526F5C04" w14:textId="77777777" w:rsidR="00354E43" w:rsidRPr="00B02180" w:rsidRDefault="0002594F">
                  <w:pPr>
                    <w:pStyle w:val="divdocumentli"/>
                    <w:numPr>
                      <w:ilvl w:val="0"/>
                      <w:numId w:val="5"/>
                    </w:numPr>
                    <w:spacing w:line="360" w:lineRule="atLeast"/>
                    <w:ind w:left="300" w:right="300" w:hanging="301"/>
                    <w:rPr>
                      <w:rStyle w:val="divdocumentright-boxdatetablesinglecolumn"/>
                      <w:rFonts w:ascii="Calibri" w:eastAsia="Century Gothic" w:hAnsi="Calibri" w:cs="Calibri"/>
                      <w:color w:val="343434"/>
                      <w:spacing w:val="4"/>
                    </w:rPr>
                  </w:pPr>
                  <w:r w:rsidRPr="00B50ABD">
                    <w:rPr>
                      <w:rStyle w:val="divdocumentright-boxdatetablesinglecolumn"/>
                      <w:rFonts w:ascii="Calibri" w:eastAsia="Century Gothic" w:hAnsi="Calibri" w:cs="Calibri"/>
                      <w:color w:val="0070C0"/>
                      <w:spacing w:val="4"/>
                    </w:rPr>
                    <w:t>ASP NET 3.5, C#, WPF, WCF, LINQ, SQL Server 2005</w:t>
                  </w:r>
                  <w:r w:rsidRPr="00B02180">
                    <w:rPr>
                      <w:rStyle w:val="divdocumentright-boxdatetablesinglecolumn"/>
                      <w:rFonts w:ascii="Calibri" w:eastAsia="Century Gothic" w:hAnsi="Calibri" w:cs="Calibri"/>
                      <w:color w:val="343434"/>
                      <w:spacing w:val="4"/>
                    </w:rPr>
                    <w:t>.</w:t>
                  </w:r>
                </w:p>
                <w:p w14:paraId="1529DB79" w14:textId="77777777" w:rsidR="00354E43" w:rsidRPr="00B02180" w:rsidRDefault="0002594F">
                  <w:pPr>
                    <w:pStyle w:val="divdocumentli"/>
                    <w:numPr>
                      <w:ilvl w:val="0"/>
                      <w:numId w:val="5"/>
                    </w:numPr>
                    <w:spacing w:line="360" w:lineRule="atLeast"/>
                    <w:ind w:left="300" w:right="300" w:hanging="301"/>
                    <w:rPr>
                      <w:rStyle w:val="divdocumentright-boxdatetablesinglecolumn"/>
                      <w:rFonts w:ascii="Calibri" w:eastAsia="Century Gothic" w:hAnsi="Calibri" w:cs="Calibri"/>
                      <w:color w:val="343434"/>
                      <w:spacing w:val="4"/>
                    </w:rPr>
                  </w:pPr>
                  <w:r w:rsidRPr="00B02180">
                    <w:rPr>
                      <w:rStyle w:val="divdocumentright-boxdatetablesinglecolumn"/>
                      <w:rFonts w:ascii="Calibri" w:eastAsia="Century Gothic" w:hAnsi="Calibri" w:cs="Calibri"/>
                      <w:color w:val="343434"/>
                      <w:spacing w:val="4"/>
                    </w:rPr>
                    <w:t>Project planning, estimation (WBS) and Knowledge gathering from client and onsite team.</w:t>
                  </w:r>
                </w:p>
                <w:p w14:paraId="01D57885" w14:textId="77777777" w:rsidR="00354E43" w:rsidRPr="00B02180" w:rsidRDefault="0002594F">
                  <w:pPr>
                    <w:pStyle w:val="divdocumentli"/>
                    <w:numPr>
                      <w:ilvl w:val="0"/>
                      <w:numId w:val="5"/>
                    </w:numPr>
                    <w:spacing w:line="360" w:lineRule="atLeast"/>
                    <w:ind w:left="300" w:right="300" w:hanging="301"/>
                    <w:rPr>
                      <w:rStyle w:val="divdocumentright-boxdatetablesinglecolumn"/>
                      <w:rFonts w:ascii="Calibri" w:eastAsia="Century Gothic" w:hAnsi="Calibri" w:cs="Calibri"/>
                      <w:color w:val="343434"/>
                      <w:spacing w:val="4"/>
                    </w:rPr>
                  </w:pPr>
                  <w:r w:rsidRPr="00B02180">
                    <w:rPr>
                      <w:rStyle w:val="divdocumentright-boxdatetablesinglecolumn"/>
                      <w:rFonts w:ascii="Calibri" w:eastAsia="Century Gothic" w:hAnsi="Calibri" w:cs="Calibri"/>
                      <w:color w:val="343434"/>
                      <w:spacing w:val="4"/>
                    </w:rPr>
                    <w:t>Implement technical solutions to refine architecture and for improving the performance of the application.</w:t>
                  </w:r>
                </w:p>
                <w:p w14:paraId="757D2555" w14:textId="77777777" w:rsidR="00354E43" w:rsidRPr="00B02180" w:rsidRDefault="0002594F">
                  <w:pPr>
                    <w:pStyle w:val="divdocumentli"/>
                    <w:numPr>
                      <w:ilvl w:val="0"/>
                      <w:numId w:val="5"/>
                    </w:numPr>
                    <w:spacing w:line="360" w:lineRule="atLeast"/>
                    <w:ind w:left="300" w:right="300" w:hanging="301"/>
                    <w:rPr>
                      <w:rStyle w:val="divdocumentright-boxdatetablesinglecolumn"/>
                      <w:rFonts w:ascii="Calibri" w:eastAsia="Century Gothic" w:hAnsi="Calibri" w:cs="Calibri"/>
                      <w:color w:val="343434"/>
                      <w:spacing w:val="4"/>
                    </w:rPr>
                  </w:pPr>
                  <w:r w:rsidRPr="00B02180">
                    <w:rPr>
                      <w:rStyle w:val="divdocumentright-boxdatetablesinglecolumn"/>
                      <w:rFonts w:ascii="Calibri" w:eastAsia="Century Gothic" w:hAnsi="Calibri" w:cs="Calibri"/>
                      <w:color w:val="343434"/>
                      <w:spacing w:val="4"/>
                    </w:rPr>
                    <w:t>Developed the web services for searching the data from the database based on the input from the application for the Resources module.</w:t>
                  </w:r>
                </w:p>
                <w:p w14:paraId="5D0E35BA" w14:textId="77777777" w:rsidR="00354E43" w:rsidRPr="00B02180" w:rsidRDefault="0002594F">
                  <w:pPr>
                    <w:pStyle w:val="divdocumentli"/>
                    <w:numPr>
                      <w:ilvl w:val="0"/>
                      <w:numId w:val="5"/>
                    </w:numPr>
                    <w:spacing w:line="360" w:lineRule="atLeast"/>
                    <w:ind w:left="300" w:right="300" w:hanging="301"/>
                    <w:rPr>
                      <w:rStyle w:val="divdocumentright-boxdatetablesinglecolumn"/>
                      <w:rFonts w:ascii="Calibri" w:eastAsia="Century Gothic" w:hAnsi="Calibri" w:cs="Calibri"/>
                      <w:color w:val="343434"/>
                      <w:spacing w:val="4"/>
                    </w:rPr>
                  </w:pPr>
                  <w:r w:rsidRPr="00B02180">
                    <w:rPr>
                      <w:rStyle w:val="divdocumentright-boxdatetablesinglecolumn"/>
                      <w:rFonts w:ascii="Calibri" w:eastAsia="Century Gothic" w:hAnsi="Calibri" w:cs="Calibri"/>
                      <w:color w:val="343434"/>
                      <w:spacing w:val="4"/>
                    </w:rPr>
                    <w:t xml:space="preserve">Writing database stored proc and maintaining database as </w:t>
                  </w:r>
                  <w:r w:rsidRPr="00B02180">
                    <w:rPr>
                      <w:rStyle w:val="divdocumentright-boxdatetablesinglecolumn"/>
                      <w:rFonts w:ascii="Calibri" w:eastAsia="Century Gothic" w:hAnsi="Calibri" w:cs="Calibri"/>
                      <w:color w:val="343434"/>
                      <w:spacing w:val="4"/>
                    </w:rPr>
                    <w:lastRenderedPageBreak/>
                    <w:t>per requirements.</w:t>
                  </w:r>
                </w:p>
                <w:p w14:paraId="052FF71E" w14:textId="77777777" w:rsidR="00354E43" w:rsidRPr="00B02180" w:rsidRDefault="0002594F">
                  <w:pPr>
                    <w:pStyle w:val="divdocumentli"/>
                    <w:numPr>
                      <w:ilvl w:val="0"/>
                      <w:numId w:val="5"/>
                    </w:numPr>
                    <w:spacing w:line="360" w:lineRule="atLeast"/>
                    <w:ind w:left="300" w:right="300" w:hanging="301"/>
                    <w:rPr>
                      <w:rStyle w:val="divdocumentright-boxdatetablesinglecolumn"/>
                      <w:rFonts w:ascii="Calibri" w:eastAsia="Century Gothic" w:hAnsi="Calibri" w:cs="Calibri"/>
                      <w:color w:val="343434"/>
                      <w:spacing w:val="4"/>
                    </w:rPr>
                  </w:pPr>
                  <w:r w:rsidRPr="00B02180">
                    <w:rPr>
                      <w:rStyle w:val="divdocumentright-boxdatetablesinglecolumn"/>
                      <w:rFonts w:ascii="Calibri" w:eastAsia="Century Gothic" w:hAnsi="Calibri" w:cs="Calibri"/>
                      <w:color w:val="343434"/>
                      <w:spacing w:val="4"/>
                    </w:rPr>
                    <w:t>Implementation classes and coding for business logic.</w:t>
                  </w:r>
                </w:p>
                <w:p w14:paraId="1C27E582" w14:textId="77777777" w:rsidR="00354E43" w:rsidRPr="00B02180" w:rsidRDefault="0002594F">
                  <w:pPr>
                    <w:pStyle w:val="divdocumentli"/>
                    <w:numPr>
                      <w:ilvl w:val="0"/>
                      <w:numId w:val="5"/>
                    </w:numPr>
                    <w:spacing w:line="360" w:lineRule="atLeast"/>
                    <w:ind w:left="300" w:right="300" w:hanging="301"/>
                    <w:rPr>
                      <w:rStyle w:val="divdocumentright-boxdatetablesinglecolumn"/>
                      <w:rFonts w:ascii="Calibri" w:eastAsia="Century Gothic" w:hAnsi="Calibri" w:cs="Calibri"/>
                      <w:color w:val="343434"/>
                      <w:spacing w:val="4"/>
                    </w:rPr>
                  </w:pPr>
                  <w:r w:rsidRPr="00B02180">
                    <w:rPr>
                      <w:rStyle w:val="divdocumentright-boxdatetablesinglecolumn"/>
                      <w:rFonts w:ascii="Calibri" w:eastAsia="Century Gothic" w:hAnsi="Calibri" w:cs="Calibri"/>
                      <w:color w:val="343434"/>
                      <w:spacing w:val="4"/>
                    </w:rPr>
                    <w:t>Involved in Code reviews and refining codes to improve performance.</w:t>
                  </w:r>
                </w:p>
                <w:p w14:paraId="419C7B20" w14:textId="3EC2C4D0" w:rsidR="000401CB" w:rsidRPr="00CF377F" w:rsidRDefault="0002594F" w:rsidP="00DE248C">
                  <w:pPr>
                    <w:pStyle w:val="divdocumentli"/>
                    <w:numPr>
                      <w:ilvl w:val="0"/>
                      <w:numId w:val="5"/>
                    </w:numPr>
                    <w:spacing w:line="360" w:lineRule="atLeast"/>
                    <w:ind w:left="300" w:right="300" w:hanging="301"/>
                    <w:rPr>
                      <w:rStyle w:val="divdocumentright-boxdatetablesinglecolumn"/>
                      <w:rFonts w:ascii="Calibri" w:eastAsia="Century Gothic" w:hAnsi="Calibri" w:cs="Calibri"/>
                      <w:color w:val="343434"/>
                      <w:spacing w:val="4"/>
                      <w:sz w:val="22"/>
                      <w:szCs w:val="22"/>
                    </w:rPr>
                  </w:pPr>
                  <w:r w:rsidRPr="00B02180">
                    <w:rPr>
                      <w:rStyle w:val="divdocumentright-boxdatetablesinglecolumn"/>
                      <w:rFonts w:ascii="Calibri" w:eastAsia="Century Gothic" w:hAnsi="Calibri" w:cs="Calibri"/>
                      <w:color w:val="343434"/>
                      <w:spacing w:val="4"/>
                    </w:rPr>
                    <w:t>Performed Root Cause Analysis for the defects and presented reports to the management.</w:t>
                  </w:r>
                </w:p>
              </w:tc>
            </w:tr>
          </w:tbl>
          <w:p w14:paraId="603AF92F" w14:textId="77777777" w:rsidR="00354E43" w:rsidRPr="00CF377F" w:rsidRDefault="00354E43">
            <w:pPr>
              <w:rPr>
                <w:rFonts w:ascii="Calibri" w:hAnsi="Calibri" w:cs="Calibri"/>
                <w:vanish/>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354E43" w:rsidRPr="00CF377F" w14:paraId="7BB5CD06" w14:textId="77777777">
              <w:trPr>
                <w:tblCellSpacing w:w="0" w:type="dxa"/>
              </w:trPr>
              <w:tc>
                <w:tcPr>
                  <w:tcW w:w="300" w:type="dxa"/>
                  <w:tcMar>
                    <w:top w:w="200" w:type="dxa"/>
                    <w:left w:w="0" w:type="dxa"/>
                    <w:bottom w:w="0" w:type="dxa"/>
                    <w:right w:w="0" w:type="dxa"/>
                  </w:tcMar>
                  <w:hideMark/>
                </w:tcPr>
                <w:p w14:paraId="51766454" w14:textId="77777777" w:rsidR="00354E43" w:rsidRPr="00CF377F" w:rsidRDefault="0002594F">
                  <w:pPr>
                    <w:pStyle w:val="divdocumentemptycellParagraph"/>
                    <w:spacing w:line="360" w:lineRule="atLeast"/>
                    <w:rPr>
                      <w:rStyle w:val="divdocumentemptycell"/>
                      <w:rFonts w:ascii="Calibri" w:eastAsia="Century Gothic" w:hAnsi="Calibri" w:cs="Calibri"/>
                      <w:color w:val="343434"/>
                      <w:spacing w:val="4"/>
                      <w:sz w:val="22"/>
                      <w:szCs w:val="22"/>
                    </w:rPr>
                  </w:pPr>
                  <w:r w:rsidRPr="00CF377F">
                    <w:rPr>
                      <w:rStyle w:val="divdocumentemptycell"/>
                      <w:rFonts w:ascii="Calibri" w:eastAsia="Century Gothic" w:hAnsi="Calibri" w:cs="Calibri"/>
                      <w:color w:val="343434"/>
                      <w:spacing w:val="4"/>
                      <w:sz w:val="22"/>
                      <w:szCs w:val="22"/>
                    </w:rPr>
                    <w:t> </w:t>
                  </w:r>
                </w:p>
              </w:tc>
              <w:tc>
                <w:tcPr>
                  <w:tcW w:w="1300" w:type="dxa"/>
                  <w:tcMar>
                    <w:top w:w="200" w:type="dxa"/>
                    <w:left w:w="0" w:type="dxa"/>
                    <w:bottom w:w="0" w:type="dxa"/>
                    <w:right w:w="0" w:type="dxa"/>
                  </w:tcMar>
                  <w:hideMark/>
                </w:tcPr>
                <w:p w14:paraId="45F3C5B4" w14:textId="77777777" w:rsidR="00354E43" w:rsidRPr="00CF377F" w:rsidRDefault="00354E43">
                  <w:pPr>
                    <w:pStyle w:val="divdocumentemptycellParagraph"/>
                    <w:spacing w:line="360" w:lineRule="atLeast"/>
                    <w:rPr>
                      <w:rStyle w:val="divdocumentemptycell"/>
                      <w:rFonts w:ascii="Calibri" w:eastAsia="Century Gothic" w:hAnsi="Calibri" w:cs="Calibri"/>
                      <w:color w:val="343434"/>
                      <w:spacing w:val="4"/>
                      <w:sz w:val="22"/>
                      <w:szCs w:val="22"/>
                    </w:rPr>
                  </w:pPr>
                </w:p>
              </w:tc>
              <w:tc>
                <w:tcPr>
                  <w:tcW w:w="520" w:type="dxa"/>
                  <w:tcMar>
                    <w:top w:w="200" w:type="dxa"/>
                    <w:left w:w="0" w:type="dxa"/>
                    <w:bottom w:w="0" w:type="dxa"/>
                    <w:right w:w="0" w:type="dxa"/>
                  </w:tcMar>
                  <w:hideMark/>
                </w:tcPr>
                <w:p w14:paraId="33F46667" w14:textId="77777777" w:rsidR="00354E43" w:rsidRPr="00CF377F" w:rsidRDefault="00354E43">
                  <w:pPr>
                    <w:pStyle w:val="divdocumentemptycellParagraph"/>
                    <w:spacing w:line="360" w:lineRule="atLeast"/>
                    <w:rPr>
                      <w:rStyle w:val="divdocumentright-boxpaddedlinedate-content"/>
                      <w:rFonts w:ascii="Calibri" w:eastAsia="Century Gothic" w:hAnsi="Calibri" w:cs="Calibri"/>
                      <w:color w:val="343434"/>
                      <w:spacing w:val="4"/>
                      <w:sz w:val="22"/>
                      <w:szCs w:val="22"/>
                    </w:rPr>
                  </w:pPr>
                </w:p>
              </w:tc>
              <w:tc>
                <w:tcPr>
                  <w:tcW w:w="6440" w:type="dxa"/>
                  <w:tcMar>
                    <w:top w:w="200" w:type="dxa"/>
                    <w:left w:w="0" w:type="dxa"/>
                    <w:bottom w:w="0" w:type="dxa"/>
                    <w:right w:w="0" w:type="dxa"/>
                  </w:tcMar>
                  <w:hideMark/>
                </w:tcPr>
                <w:p w14:paraId="4209595B" w14:textId="77777777" w:rsidR="00354E43" w:rsidRPr="00CF377F" w:rsidRDefault="00354E43" w:rsidP="00280FBA">
                  <w:pPr>
                    <w:pStyle w:val="divdocumentli"/>
                    <w:spacing w:line="360" w:lineRule="atLeast"/>
                    <w:ind w:right="300"/>
                    <w:rPr>
                      <w:rStyle w:val="divdocumentright-boxdatetablesinglecolumn"/>
                      <w:rFonts w:ascii="Calibri" w:eastAsia="Century Gothic" w:hAnsi="Calibri" w:cs="Calibri"/>
                      <w:color w:val="343434"/>
                      <w:spacing w:val="4"/>
                      <w:sz w:val="22"/>
                      <w:szCs w:val="22"/>
                    </w:rPr>
                  </w:pPr>
                </w:p>
              </w:tc>
            </w:tr>
          </w:tbl>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firstRow="1" w:lastRow="1" w:firstColumn="1" w:lastColumn="1" w:noHBand="0" w:noVBand="1"/>
            </w:tblPr>
            <w:tblGrid>
              <w:gridCol w:w="8560"/>
            </w:tblGrid>
            <w:tr w:rsidR="00354E43" w:rsidRPr="00CF377F" w14:paraId="4C4645A4" w14:textId="77777777">
              <w:trPr>
                <w:tblCellSpacing w:w="0" w:type="dxa"/>
              </w:trPr>
              <w:tc>
                <w:tcPr>
                  <w:tcW w:w="5000" w:type="pct"/>
                  <w:shd w:val="clear" w:color="auto" w:fill="FFFFFF"/>
                  <w:tcMar>
                    <w:top w:w="60" w:type="dxa"/>
                    <w:left w:w="300" w:type="dxa"/>
                    <w:bottom w:w="60" w:type="dxa"/>
                    <w:right w:w="300" w:type="dxa"/>
                  </w:tcMar>
                  <w:vAlign w:val="bottom"/>
                  <w:hideMark/>
                </w:tcPr>
                <w:p w14:paraId="08875EA3" w14:textId="0E242E59" w:rsidR="00354E43" w:rsidRPr="00CF377F" w:rsidRDefault="0002594F" w:rsidP="006A198E">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right="900"/>
                    <w:rPr>
                      <w:rStyle w:val="divdocumentleft-boxdivsectiontitle"/>
                      <w:rFonts w:ascii="Calibri" w:eastAsia="Century Gothic" w:hAnsi="Calibri" w:cs="Calibri"/>
                      <w:b/>
                      <w:bCs/>
                      <w:color w:val="002E58"/>
                      <w:sz w:val="32"/>
                      <w:szCs w:val="32"/>
                      <w:shd w:val="clear" w:color="auto" w:fill="auto"/>
                    </w:rPr>
                  </w:pPr>
                  <w:r w:rsidRPr="00CF377F">
                    <w:rPr>
                      <w:rStyle w:val="divdocumentleft-boxdivsectiontitle"/>
                      <w:rFonts w:ascii="Calibri" w:eastAsia="Century Gothic" w:hAnsi="Calibri" w:cs="Calibri"/>
                      <w:b/>
                      <w:bCs/>
                      <w:color w:val="002E58"/>
                      <w:sz w:val="32"/>
                      <w:szCs w:val="32"/>
                      <w:shd w:val="clear" w:color="auto" w:fill="auto"/>
                    </w:rPr>
                    <w:t>Education</w:t>
                  </w:r>
                  <w:r w:rsidR="008C2A65">
                    <w:rPr>
                      <w:rStyle w:val="divdocumentleft-boxdivsectiontitle"/>
                      <w:rFonts w:ascii="Calibri" w:eastAsia="Century Gothic" w:hAnsi="Calibri" w:cs="Calibri"/>
                      <w:b/>
                      <w:bCs/>
                      <w:color w:val="002E58"/>
                      <w:sz w:val="32"/>
                      <w:szCs w:val="32"/>
                      <w:shd w:val="clear" w:color="auto" w:fill="auto"/>
                    </w:rPr>
                    <w:t>:</w:t>
                  </w:r>
                </w:p>
              </w:tc>
            </w:tr>
          </w:tbl>
          <w:p w14:paraId="3EEA87C9" w14:textId="77777777" w:rsidR="00354E43" w:rsidRPr="00CF377F" w:rsidRDefault="0002594F">
            <w:pPr>
              <w:pStyle w:val="left-boxheadinggapdiv"/>
              <w:rPr>
                <w:rStyle w:val="divdocumentright-box"/>
                <w:rFonts w:ascii="Calibri" w:eastAsia="Century Gothic" w:hAnsi="Calibri" w:cs="Calibri"/>
              </w:rPr>
            </w:pPr>
            <w:r w:rsidRPr="00CF377F">
              <w:rPr>
                <w:rStyle w:val="divdocumentright-box"/>
                <w:rFonts w:ascii="Calibri" w:eastAsia="Century Gothic" w:hAnsi="Calibri" w:cs="Calibri"/>
              </w:rPr>
              <w:t> </w:t>
            </w:r>
          </w:p>
          <w:tbl>
            <w:tblPr>
              <w:tblStyle w:val="divdocumentsectioneducation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354E43" w:rsidRPr="00B02180" w14:paraId="42F23D5E" w14:textId="77777777">
              <w:trPr>
                <w:tblCellSpacing w:w="0" w:type="dxa"/>
              </w:trPr>
              <w:tc>
                <w:tcPr>
                  <w:tcW w:w="300" w:type="dxa"/>
                  <w:tcMar>
                    <w:top w:w="0" w:type="dxa"/>
                    <w:left w:w="0" w:type="dxa"/>
                    <w:bottom w:w="0" w:type="dxa"/>
                    <w:right w:w="0" w:type="dxa"/>
                  </w:tcMar>
                  <w:hideMark/>
                </w:tcPr>
                <w:p w14:paraId="4667F061" w14:textId="77777777" w:rsidR="00354E43" w:rsidRPr="00B02180" w:rsidRDefault="0002594F">
                  <w:pPr>
                    <w:pStyle w:val="divdocumentemptycellParagraph"/>
                    <w:spacing w:line="360" w:lineRule="atLeast"/>
                    <w:rPr>
                      <w:rStyle w:val="divdocumentemptycell"/>
                      <w:rFonts w:ascii="Calibri" w:eastAsia="Century Gothic" w:hAnsi="Calibri" w:cs="Calibri"/>
                      <w:color w:val="343434"/>
                      <w:spacing w:val="4"/>
                    </w:rPr>
                  </w:pPr>
                  <w:r w:rsidRPr="00B02180">
                    <w:rPr>
                      <w:rStyle w:val="divdocumentemptycell"/>
                      <w:rFonts w:ascii="Calibri" w:eastAsia="Century Gothic" w:hAnsi="Calibri" w:cs="Calibri"/>
                      <w:color w:val="343434"/>
                      <w:spacing w:val="4"/>
                    </w:rPr>
                    <w:t> </w:t>
                  </w:r>
                </w:p>
              </w:tc>
              <w:tc>
                <w:tcPr>
                  <w:tcW w:w="1300" w:type="dxa"/>
                  <w:tcMar>
                    <w:top w:w="0" w:type="dxa"/>
                    <w:left w:w="0" w:type="dxa"/>
                    <w:bottom w:w="0" w:type="dxa"/>
                    <w:right w:w="0" w:type="dxa"/>
                  </w:tcMar>
                  <w:hideMark/>
                </w:tcPr>
                <w:p w14:paraId="1C7D8239" w14:textId="77777777" w:rsidR="00354E43" w:rsidRPr="00B02180" w:rsidRDefault="0002594F">
                  <w:pPr>
                    <w:pStyle w:val="divdocumentemptycellParagraph"/>
                    <w:spacing w:line="360" w:lineRule="atLeast"/>
                    <w:rPr>
                      <w:rStyle w:val="divdocumentemptycell"/>
                      <w:rFonts w:ascii="Calibri" w:eastAsia="Century Gothic" w:hAnsi="Calibri" w:cs="Calibri"/>
                      <w:color w:val="343434"/>
                      <w:spacing w:val="4"/>
                    </w:rPr>
                  </w:pPr>
                  <w:r w:rsidRPr="00B02180">
                    <w:rPr>
                      <w:rStyle w:val="divdocumentjobdates"/>
                      <w:rFonts w:ascii="Calibri" w:eastAsia="Century Gothic" w:hAnsi="Calibri" w:cs="Calibri"/>
                      <w:color w:val="343434"/>
                      <w:spacing w:val="4"/>
                      <w:sz w:val="24"/>
                      <w:szCs w:val="24"/>
                    </w:rPr>
                    <w:t>2004-07</w:t>
                  </w:r>
                </w:p>
              </w:tc>
              <w:tc>
                <w:tcPr>
                  <w:tcW w:w="520" w:type="dxa"/>
                  <w:tcMar>
                    <w:top w:w="0" w:type="dxa"/>
                    <w:left w:w="0" w:type="dxa"/>
                    <w:bottom w:w="0" w:type="dxa"/>
                    <w:right w:w="0" w:type="dxa"/>
                  </w:tcMar>
                  <w:hideMark/>
                </w:tcPr>
                <w:p w14:paraId="15F9750A" w14:textId="77777777" w:rsidR="00354E43" w:rsidRPr="00B02180" w:rsidRDefault="0002594F">
                  <w:pPr>
                    <w:pStyle w:val="divdocumentemptycellParagraph"/>
                    <w:spacing w:line="360" w:lineRule="atLeast"/>
                    <w:rPr>
                      <w:rStyle w:val="divdocumentright-boxpaddedlinedate-content"/>
                      <w:rFonts w:ascii="Calibri" w:eastAsia="Century Gothic" w:hAnsi="Calibri" w:cs="Calibri"/>
                      <w:color w:val="343434"/>
                      <w:spacing w:val="4"/>
                    </w:rPr>
                  </w:pPr>
                  <w:r w:rsidRPr="00B02180">
                    <w:rPr>
                      <w:rStyle w:val="divdocumentright-boxdatetablepindcell"/>
                      <w:rFonts w:ascii="Calibri" w:eastAsia="Century Gothic" w:hAnsi="Calibri" w:cs="Calibri"/>
                      <w:color w:val="343434"/>
                      <w:spacing w:val="4"/>
                    </w:rPr>
                    <w:t> </w:t>
                  </w:r>
                </w:p>
              </w:tc>
              <w:tc>
                <w:tcPr>
                  <w:tcW w:w="6440" w:type="dxa"/>
                  <w:tcMar>
                    <w:top w:w="0" w:type="dxa"/>
                    <w:left w:w="0" w:type="dxa"/>
                    <w:bottom w:w="0" w:type="dxa"/>
                    <w:right w:w="0" w:type="dxa"/>
                  </w:tcMar>
                  <w:hideMark/>
                </w:tcPr>
                <w:p w14:paraId="1E0BBA2E" w14:textId="77777777" w:rsidR="00354E43" w:rsidRPr="00B02180" w:rsidRDefault="0002594F">
                  <w:pPr>
                    <w:pStyle w:val="divdocumentright-boxsectioneducationsinglecolumnpaddedline"/>
                    <w:spacing w:after="80" w:line="360" w:lineRule="atLeast"/>
                    <w:ind w:right="300"/>
                    <w:rPr>
                      <w:rStyle w:val="divdocumentright-boxdatetablesinglecolumn"/>
                      <w:rFonts w:ascii="Calibri" w:eastAsia="Century Gothic" w:hAnsi="Calibri" w:cs="Calibri"/>
                      <w:bCs/>
                      <w:color w:val="343434"/>
                      <w:spacing w:val="4"/>
                    </w:rPr>
                  </w:pPr>
                  <w:r w:rsidRPr="00B02180">
                    <w:rPr>
                      <w:rStyle w:val="divdocumentdegree"/>
                      <w:rFonts w:ascii="Calibri" w:eastAsia="Century Gothic" w:hAnsi="Calibri" w:cs="Calibri"/>
                      <w:bCs/>
                      <w:color w:val="343434"/>
                      <w:spacing w:val="4"/>
                      <w:sz w:val="24"/>
                      <w:szCs w:val="24"/>
                    </w:rPr>
                    <w:t>Mater of Computer Application (MCA)</w:t>
                  </w:r>
                  <w:r w:rsidRPr="00B02180">
                    <w:rPr>
                      <w:rStyle w:val="divdocumentright-boxdatetablesinglecolumn"/>
                      <w:rFonts w:ascii="Calibri" w:eastAsia="Century Gothic" w:hAnsi="Calibri" w:cs="Calibri"/>
                      <w:bCs/>
                      <w:color w:val="343434"/>
                      <w:spacing w:val="4"/>
                    </w:rPr>
                    <w:t xml:space="preserve"> </w:t>
                  </w:r>
                </w:p>
              </w:tc>
            </w:tr>
          </w:tbl>
          <w:p w14:paraId="62292400" w14:textId="77777777" w:rsidR="00354E43" w:rsidRPr="00B02180" w:rsidRDefault="00354E43">
            <w:pPr>
              <w:rPr>
                <w:rFonts w:ascii="Calibri" w:hAnsi="Calibri" w:cs="Calibri"/>
                <w:vanish/>
              </w:rPr>
            </w:pPr>
          </w:p>
          <w:tbl>
            <w:tblPr>
              <w:tblStyle w:val="divdocumentsectioneducation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354E43" w:rsidRPr="00B02180" w14:paraId="37704E7A" w14:textId="77777777">
              <w:trPr>
                <w:tblCellSpacing w:w="0" w:type="dxa"/>
              </w:trPr>
              <w:tc>
                <w:tcPr>
                  <w:tcW w:w="300" w:type="dxa"/>
                  <w:tcMar>
                    <w:top w:w="200" w:type="dxa"/>
                    <w:left w:w="0" w:type="dxa"/>
                    <w:bottom w:w="0" w:type="dxa"/>
                    <w:right w:w="0" w:type="dxa"/>
                  </w:tcMar>
                  <w:hideMark/>
                </w:tcPr>
                <w:p w14:paraId="5F570092" w14:textId="77777777" w:rsidR="00354E43" w:rsidRPr="00B02180" w:rsidRDefault="0002594F">
                  <w:pPr>
                    <w:rPr>
                      <w:rStyle w:val="divdocumentright-box"/>
                      <w:rFonts w:ascii="Calibri" w:eastAsia="Century Gothic" w:hAnsi="Calibri" w:cs="Calibri"/>
                    </w:rPr>
                  </w:pPr>
                  <w:r w:rsidRPr="00B02180">
                    <w:rPr>
                      <w:rStyle w:val="divdocumentemptycell"/>
                      <w:rFonts w:ascii="Calibri" w:eastAsia="Century Gothic" w:hAnsi="Calibri" w:cs="Calibri"/>
                      <w:color w:val="343434"/>
                      <w:spacing w:val="4"/>
                    </w:rPr>
                    <w:t> </w:t>
                  </w:r>
                </w:p>
              </w:tc>
              <w:tc>
                <w:tcPr>
                  <w:tcW w:w="1300" w:type="dxa"/>
                  <w:tcMar>
                    <w:top w:w="200" w:type="dxa"/>
                    <w:left w:w="0" w:type="dxa"/>
                    <w:bottom w:w="0" w:type="dxa"/>
                    <w:right w:w="0" w:type="dxa"/>
                  </w:tcMar>
                  <w:hideMark/>
                </w:tcPr>
                <w:p w14:paraId="27BDC273" w14:textId="77777777" w:rsidR="00354E43" w:rsidRPr="00B02180" w:rsidRDefault="0002594F">
                  <w:pPr>
                    <w:rPr>
                      <w:rStyle w:val="divdocumentemptycell"/>
                      <w:rFonts w:ascii="Calibri" w:eastAsia="Century Gothic" w:hAnsi="Calibri" w:cs="Calibri"/>
                      <w:color w:val="343434"/>
                      <w:spacing w:val="4"/>
                    </w:rPr>
                  </w:pPr>
                  <w:r w:rsidRPr="00B02180">
                    <w:rPr>
                      <w:rStyle w:val="divdocumentjobdates"/>
                      <w:rFonts w:ascii="Calibri" w:eastAsia="Century Gothic" w:hAnsi="Calibri" w:cs="Calibri"/>
                      <w:color w:val="343434"/>
                      <w:spacing w:val="4"/>
                      <w:sz w:val="24"/>
                      <w:szCs w:val="24"/>
                    </w:rPr>
                    <w:t>2001-0</w:t>
                  </w:r>
                  <w:r w:rsidR="00EE3E45" w:rsidRPr="00B02180">
                    <w:rPr>
                      <w:rStyle w:val="divdocumentjobdates"/>
                      <w:rFonts w:ascii="Calibri" w:eastAsia="Century Gothic" w:hAnsi="Calibri" w:cs="Calibri"/>
                      <w:color w:val="343434"/>
                      <w:spacing w:val="4"/>
                      <w:sz w:val="24"/>
                      <w:szCs w:val="24"/>
                    </w:rPr>
                    <w:t>4</w:t>
                  </w:r>
                </w:p>
              </w:tc>
              <w:tc>
                <w:tcPr>
                  <w:tcW w:w="520" w:type="dxa"/>
                  <w:tcMar>
                    <w:top w:w="200" w:type="dxa"/>
                    <w:left w:w="0" w:type="dxa"/>
                    <w:bottom w:w="0" w:type="dxa"/>
                    <w:right w:w="0" w:type="dxa"/>
                  </w:tcMar>
                  <w:hideMark/>
                </w:tcPr>
                <w:p w14:paraId="35D96E59" w14:textId="77777777" w:rsidR="00354E43" w:rsidRPr="00B02180" w:rsidRDefault="0002594F">
                  <w:pPr>
                    <w:rPr>
                      <w:rStyle w:val="divdocumentright-boxpaddedlinedate-content"/>
                      <w:rFonts w:ascii="Calibri" w:eastAsia="Century Gothic" w:hAnsi="Calibri" w:cs="Calibri"/>
                      <w:color w:val="343434"/>
                      <w:spacing w:val="4"/>
                    </w:rPr>
                  </w:pPr>
                  <w:r w:rsidRPr="00B02180">
                    <w:rPr>
                      <w:rStyle w:val="divdocumentright-boxdatetablepindcell"/>
                      <w:rFonts w:ascii="Calibri" w:eastAsia="Century Gothic" w:hAnsi="Calibri" w:cs="Calibri"/>
                      <w:color w:val="343434"/>
                      <w:spacing w:val="4"/>
                    </w:rPr>
                    <w:t> </w:t>
                  </w:r>
                </w:p>
              </w:tc>
              <w:tc>
                <w:tcPr>
                  <w:tcW w:w="6440" w:type="dxa"/>
                  <w:tcMar>
                    <w:top w:w="200" w:type="dxa"/>
                    <w:left w:w="0" w:type="dxa"/>
                    <w:bottom w:w="0" w:type="dxa"/>
                    <w:right w:w="0" w:type="dxa"/>
                  </w:tcMar>
                  <w:hideMark/>
                </w:tcPr>
                <w:p w14:paraId="716B2B7D" w14:textId="77777777" w:rsidR="00354E43" w:rsidRPr="00B02180" w:rsidRDefault="0002594F">
                  <w:pPr>
                    <w:pStyle w:val="divdocumentright-boxsectioneducationsinglecolumnpaddedline"/>
                    <w:spacing w:after="80" w:line="360" w:lineRule="atLeast"/>
                    <w:ind w:right="300"/>
                    <w:rPr>
                      <w:rStyle w:val="divdocumentright-boxdatetablesinglecolumn"/>
                      <w:rFonts w:ascii="Calibri" w:eastAsia="Century Gothic" w:hAnsi="Calibri" w:cs="Calibri"/>
                      <w:bCs/>
                      <w:color w:val="343434"/>
                      <w:spacing w:val="4"/>
                    </w:rPr>
                  </w:pPr>
                  <w:r w:rsidRPr="00B02180">
                    <w:rPr>
                      <w:rStyle w:val="divdocumentdegree"/>
                      <w:rFonts w:ascii="Calibri" w:eastAsia="Century Gothic" w:hAnsi="Calibri" w:cs="Calibri"/>
                      <w:bCs/>
                      <w:color w:val="343434"/>
                      <w:spacing w:val="4"/>
                      <w:sz w:val="24"/>
                      <w:szCs w:val="24"/>
                    </w:rPr>
                    <w:t>Bachelor of Science (B.Sc)</w:t>
                  </w:r>
                  <w:r w:rsidRPr="00B02180">
                    <w:rPr>
                      <w:rStyle w:val="divdocumentright-boxdatetablesinglecolumn"/>
                      <w:rFonts w:ascii="Calibri" w:eastAsia="Century Gothic" w:hAnsi="Calibri" w:cs="Calibri"/>
                      <w:bCs/>
                      <w:color w:val="343434"/>
                      <w:spacing w:val="4"/>
                    </w:rPr>
                    <w:t xml:space="preserve"> </w:t>
                  </w:r>
                </w:p>
              </w:tc>
            </w:tr>
          </w:tbl>
          <w:p w14:paraId="6A7F5FBB" w14:textId="77777777" w:rsidR="003B496E" w:rsidRPr="00CF377F" w:rsidRDefault="0002594F" w:rsidP="003B496E">
            <w:pPr>
              <w:pStyle w:val="divdocumentsectiongapdiv"/>
              <w:rPr>
                <w:rStyle w:val="divdocumentright-box"/>
                <w:rFonts w:ascii="Calibri" w:eastAsia="Century Gothic" w:hAnsi="Calibri" w:cs="Calibri"/>
                <w:sz w:val="14"/>
                <w:szCs w:val="14"/>
              </w:rPr>
            </w:pPr>
            <w:r w:rsidRPr="00CF377F">
              <w:rPr>
                <w:rStyle w:val="divdocumentright-box"/>
                <w:rFonts w:ascii="Calibri" w:eastAsia="Century Gothic" w:hAnsi="Calibri" w:cs="Calibri"/>
                <w:sz w:val="14"/>
                <w:szCs w:val="14"/>
              </w:rPr>
              <w:t> </w:t>
            </w:r>
          </w:p>
          <w:p w14:paraId="283933EF" w14:textId="77777777" w:rsidR="00955AC4" w:rsidRDefault="00955AC4" w:rsidP="00955AC4">
            <w:pPr>
              <w:pStyle w:val="divdocumentsectiongapdiv"/>
              <w:rPr>
                <w:rStyle w:val="divdocumentright-box"/>
                <w:rFonts w:ascii="Calibri" w:eastAsia="Century Gothic" w:hAnsi="Calibri" w:cs="Calibri"/>
                <w:sz w:val="14"/>
                <w:szCs w:val="14"/>
              </w:rPr>
            </w:pP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firstRow="1" w:lastRow="1" w:firstColumn="1" w:lastColumn="1" w:noHBand="0" w:noVBand="1"/>
            </w:tblPr>
            <w:tblGrid>
              <w:gridCol w:w="8560"/>
            </w:tblGrid>
            <w:tr w:rsidR="00955AC4" w:rsidRPr="00CF377F" w14:paraId="0F5B728F" w14:textId="77777777" w:rsidTr="00540605">
              <w:trPr>
                <w:tblCellSpacing w:w="0" w:type="dxa"/>
              </w:trPr>
              <w:tc>
                <w:tcPr>
                  <w:tcW w:w="5000" w:type="pct"/>
                  <w:shd w:val="clear" w:color="auto" w:fill="FFFFFF"/>
                  <w:tcMar>
                    <w:top w:w="60" w:type="dxa"/>
                    <w:left w:w="300" w:type="dxa"/>
                    <w:bottom w:w="60" w:type="dxa"/>
                    <w:right w:w="300" w:type="dxa"/>
                  </w:tcMar>
                  <w:vAlign w:val="bottom"/>
                  <w:hideMark/>
                </w:tcPr>
                <w:p w14:paraId="358A2287" w14:textId="1D12C641" w:rsidR="00955AC4" w:rsidRPr="00CF377F" w:rsidRDefault="00A219A3" w:rsidP="00955AC4">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right="900"/>
                    <w:rPr>
                      <w:rStyle w:val="divdocumentleft-boxdivsectiontitle"/>
                      <w:rFonts w:ascii="Calibri" w:eastAsia="Century Gothic" w:hAnsi="Calibri" w:cs="Calibri"/>
                      <w:b/>
                      <w:bCs/>
                      <w:color w:val="002E58"/>
                      <w:sz w:val="32"/>
                      <w:szCs w:val="32"/>
                      <w:shd w:val="clear" w:color="auto" w:fill="auto"/>
                    </w:rPr>
                  </w:pPr>
                  <w:r>
                    <w:rPr>
                      <w:rStyle w:val="divdocumentleft-boxdivsectiontitle"/>
                      <w:rFonts w:ascii="Calibri" w:eastAsia="Century Gothic" w:hAnsi="Calibri" w:cs="Calibri"/>
                      <w:b/>
                      <w:bCs/>
                      <w:color w:val="002E58"/>
                      <w:sz w:val="32"/>
                      <w:szCs w:val="32"/>
                      <w:shd w:val="clear" w:color="auto" w:fill="auto"/>
                    </w:rPr>
                    <w:t>Employment</w:t>
                  </w:r>
                  <w:r w:rsidR="00955AC4">
                    <w:rPr>
                      <w:rStyle w:val="divdocumentleft-boxdivsectiontitle"/>
                      <w:rFonts w:ascii="Calibri" w:eastAsia="Century Gothic" w:hAnsi="Calibri" w:cs="Calibri"/>
                      <w:b/>
                      <w:bCs/>
                      <w:color w:val="002E58"/>
                      <w:sz w:val="32"/>
                      <w:szCs w:val="32"/>
                      <w:shd w:val="clear" w:color="auto" w:fill="auto"/>
                    </w:rPr>
                    <w:t xml:space="preserve"> Details</w:t>
                  </w:r>
                  <w:r w:rsidR="008C2A65">
                    <w:rPr>
                      <w:rStyle w:val="divdocumentleft-boxdivsectiontitle"/>
                      <w:rFonts w:ascii="Calibri" w:eastAsia="Century Gothic" w:hAnsi="Calibri" w:cs="Calibri"/>
                      <w:b/>
                      <w:bCs/>
                      <w:color w:val="002E58"/>
                      <w:sz w:val="32"/>
                      <w:szCs w:val="32"/>
                      <w:shd w:val="clear" w:color="auto" w:fill="auto"/>
                    </w:rPr>
                    <w:t>:</w:t>
                  </w:r>
                </w:p>
              </w:tc>
            </w:tr>
          </w:tbl>
          <w:p w14:paraId="42467F70" w14:textId="77777777" w:rsidR="00955AC4" w:rsidRPr="00CF377F" w:rsidRDefault="00955AC4" w:rsidP="00955AC4">
            <w:pPr>
              <w:pStyle w:val="left-boxheadinggapdiv"/>
              <w:rPr>
                <w:rStyle w:val="divdocumentright-box"/>
                <w:rFonts w:ascii="Calibri" w:eastAsia="Century Gothic" w:hAnsi="Calibri" w:cs="Calibri"/>
              </w:rPr>
            </w:pPr>
            <w:r w:rsidRPr="00CF377F">
              <w:rPr>
                <w:rStyle w:val="divdocumentright-box"/>
                <w:rFonts w:ascii="Calibri" w:eastAsia="Century Gothic" w:hAnsi="Calibri" w:cs="Calibri"/>
              </w:rPr>
              <w:t> </w:t>
            </w:r>
          </w:p>
          <w:p w14:paraId="2593BAF7" w14:textId="77777777" w:rsidR="00955AC4" w:rsidRPr="00CF377F" w:rsidRDefault="00955AC4" w:rsidP="00955AC4">
            <w:pPr>
              <w:pStyle w:val="divdocumentsectiongapdiv"/>
              <w:rPr>
                <w:rStyle w:val="divdocumentright-box"/>
                <w:rFonts w:ascii="Calibri" w:eastAsia="Century Gothic" w:hAnsi="Calibri" w:cs="Calibri"/>
                <w:sz w:val="14"/>
                <w:szCs w:val="14"/>
              </w:rPr>
            </w:pPr>
            <w:r>
              <w:rPr>
                <w:rStyle w:val="divdocumentright-box"/>
                <w:rFonts w:ascii="Calibri" w:eastAsia="Century Gothic" w:hAnsi="Calibri" w:cs="Calibri"/>
              </w:rPr>
              <w:t xml:space="preserve"> </w:t>
            </w:r>
          </w:p>
          <w:tbl>
            <w:tblPr>
              <w:tblW w:w="8080" w:type="dxa"/>
              <w:tblInd w:w="284" w:type="dxa"/>
              <w:tblLayout w:type="fixed"/>
              <w:tblLook w:val="04A0" w:firstRow="1" w:lastRow="0" w:firstColumn="1" w:lastColumn="0" w:noHBand="0" w:noVBand="1"/>
            </w:tblPr>
            <w:tblGrid>
              <w:gridCol w:w="2823"/>
              <w:gridCol w:w="5257"/>
            </w:tblGrid>
            <w:tr w:rsidR="00955AC4" w:rsidRPr="00D04066" w14:paraId="559E62A5" w14:textId="77777777" w:rsidTr="00540605">
              <w:trPr>
                <w:trHeight w:val="300"/>
              </w:trPr>
              <w:tc>
                <w:tcPr>
                  <w:tcW w:w="2823" w:type="dxa"/>
                  <w:tcBorders>
                    <w:top w:val="single" w:sz="4" w:space="0" w:color="auto"/>
                    <w:left w:val="single" w:sz="4" w:space="0" w:color="auto"/>
                    <w:bottom w:val="single" w:sz="4" w:space="0" w:color="auto"/>
                    <w:right w:val="single" w:sz="4" w:space="0" w:color="auto"/>
                  </w:tcBorders>
                  <w:shd w:val="clear" w:color="000000" w:fill="C5BE97"/>
                  <w:hideMark/>
                </w:tcPr>
                <w:p w14:paraId="2F784FF3" w14:textId="08ED426E" w:rsidR="00955AC4" w:rsidRPr="000401CB" w:rsidRDefault="00955AC4" w:rsidP="00955AC4">
                  <w:pPr>
                    <w:rPr>
                      <w:rFonts w:ascii="Calibri" w:hAnsi="Calibri" w:cs="Calibri"/>
                      <w:color w:val="000000"/>
                    </w:rPr>
                  </w:pPr>
                  <w:r>
                    <w:rPr>
                      <w:rFonts w:ascii="Calibri" w:hAnsi="Calibri" w:cs="Calibri"/>
                      <w:color w:val="000000"/>
                    </w:rPr>
                    <w:t>Present Employer</w:t>
                  </w:r>
                </w:p>
              </w:tc>
              <w:tc>
                <w:tcPr>
                  <w:tcW w:w="5257" w:type="dxa"/>
                  <w:tcBorders>
                    <w:top w:val="single" w:sz="4" w:space="0" w:color="auto"/>
                    <w:left w:val="nil"/>
                    <w:bottom w:val="single" w:sz="4" w:space="0" w:color="auto"/>
                    <w:right w:val="single" w:sz="4" w:space="0" w:color="auto"/>
                  </w:tcBorders>
                  <w:shd w:val="clear" w:color="auto" w:fill="auto"/>
                  <w:hideMark/>
                </w:tcPr>
                <w:p w14:paraId="359FFC4A" w14:textId="2283BADF" w:rsidR="00955AC4" w:rsidRPr="000401CB" w:rsidRDefault="00955AC4" w:rsidP="00955AC4">
                  <w:pPr>
                    <w:rPr>
                      <w:rFonts w:ascii="Calibri" w:hAnsi="Calibri" w:cs="Calibri"/>
                      <w:color w:val="000000"/>
                    </w:rPr>
                  </w:pPr>
                  <w:r>
                    <w:rPr>
                      <w:rFonts w:ascii="Calibri" w:hAnsi="Calibri" w:cs="Calibri"/>
                      <w:color w:val="000000"/>
                    </w:rPr>
                    <w:t>Tata Consultancy Services</w:t>
                  </w:r>
                </w:p>
              </w:tc>
            </w:tr>
            <w:tr w:rsidR="00955AC4" w:rsidRPr="00D04066" w14:paraId="50742CA6" w14:textId="77777777" w:rsidTr="00540605">
              <w:trPr>
                <w:trHeight w:val="300"/>
              </w:trPr>
              <w:tc>
                <w:tcPr>
                  <w:tcW w:w="2823" w:type="dxa"/>
                  <w:tcBorders>
                    <w:top w:val="nil"/>
                    <w:left w:val="single" w:sz="4" w:space="0" w:color="auto"/>
                    <w:bottom w:val="single" w:sz="4" w:space="0" w:color="auto"/>
                    <w:right w:val="single" w:sz="4" w:space="0" w:color="auto"/>
                  </w:tcBorders>
                  <w:shd w:val="clear" w:color="000000" w:fill="C5BE97"/>
                  <w:hideMark/>
                </w:tcPr>
                <w:p w14:paraId="383B43E3" w14:textId="084279EE" w:rsidR="00955AC4" w:rsidRPr="000401CB" w:rsidRDefault="00955AC4" w:rsidP="00955AC4">
                  <w:pPr>
                    <w:rPr>
                      <w:rFonts w:ascii="Calibri" w:hAnsi="Calibri" w:cs="Calibri"/>
                      <w:color w:val="000000"/>
                    </w:rPr>
                  </w:pPr>
                  <w:r>
                    <w:rPr>
                      <w:rFonts w:ascii="Calibri" w:hAnsi="Calibri" w:cs="Calibri"/>
                      <w:color w:val="000000"/>
                    </w:rPr>
                    <w:t>Working Status</w:t>
                  </w:r>
                </w:p>
              </w:tc>
              <w:tc>
                <w:tcPr>
                  <w:tcW w:w="5257" w:type="dxa"/>
                  <w:tcBorders>
                    <w:top w:val="nil"/>
                    <w:left w:val="nil"/>
                    <w:bottom w:val="single" w:sz="4" w:space="0" w:color="auto"/>
                    <w:right w:val="single" w:sz="4" w:space="0" w:color="auto"/>
                  </w:tcBorders>
                  <w:shd w:val="clear" w:color="auto" w:fill="auto"/>
                  <w:hideMark/>
                </w:tcPr>
                <w:p w14:paraId="54A81D2D" w14:textId="0A277599" w:rsidR="00955AC4" w:rsidRPr="000401CB" w:rsidRDefault="00955AC4" w:rsidP="00955AC4">
                  <w:pPr>
                    <w:rPr>
                      <w:rFonts w:ascii="Calibri" w:hAnsi="Calibri" w:cs="Calibri"/>
                      <w:color w:val="000000"/>
                    </w:rPr>
                  </w:pPr>
                  <w:r>
                    <w:rPr>
                      <w:rFonts w:ascii="Calibri" w:hAnsi="Calibri" w:cs="Calibri"/>
                      <w:color w:val="000000"/>
                    </w:rPr>
                    <w:t>Permanent</w:t>
                  </w:r>
                </w:p>
              </w:tc>
            </w:tr>
            <w:tr w:rsidR="00955AC4" w:rsidRPr="00D04066" w14:paraId="358B5090" w14:textId="77777777" w:rsidTr="00540605">
              <w:trPr>
                <w:trHeight w:val="300"/>
              </w:trPr>
              <w:tc>
                <w:tcPr>
                  <w:tcW w:w="2823" w:type="dxa"/>
                  <w:tcBorders>
                    <w:top w:val="nil"/>
                    <w:left w:val="single" w:sz="4" w:space="0" w:color="auto"/>
                    <w:bottom w:val="single" w:sz="4" w:space="0" w:color="auto"/>
                    <w:right w:val="single" w:sz="4" w:space="0" w:color="auto"/>
                  </w:tcBorders>
                  <w:shd w:val="clear" w:color="000000" w:fill="C5BE97"/>
                  <w:hideMark/>
                </w:tcPr>
                <w:p w14:paraId="13E1CC53" w14:textId="775AFA4F" w:rsidR="00955AC4" w:rsidRPr="000401CB" w:rsidRDefault="00955AC4" w:rsidP="00955AC4">
                  <w:pPr>
                    <w:rPr>
                      <w:rFonts w:ascii="Calibri" w:hAnsi="Calibri" w:cs="Calibri"/>
                      <w:color w:val="000000"/>
                    </w:rPr>
                  </w:pPr>
                  <w:r>
                    <w:rPr>
                      <w:rFonts w:ascii="Calibri" w:hAnsi="Calibri" w:cs="Calibri"/>
                      <w:color w:val="000000"/>
                    </w:rPr>
                    <w:t>Notice Period</w:t>
                  </w:r>
                </w:p>
              </w:tc>
              <w:tc>
                <w:tcPr>
                  <w:tcW w:w="5257" w:type="dxa"/>
                  <w:tcBorders>
                    <w:top w:val="nil"/>
                    <w:left w:val="nil"/>
                    <w:bottom w:val="single" w:sz="4" w:space="0" w:color="auto"/>
                    <w:right w:val="single" w:sz="4" w:space="0" w:color="auto"/>
                  </w:tcBorders>
                  <w:shd w:val="clear" w:color="auto" w:fill="auto"/>
                  <w:hideMark/>
                </w:tcPr>
                <w:p w14:paraId="586854D5" w14:textId="1FC7693C" w:rsidR="00955AC4" w:rsidRPr="000401CB" w:rsidRDefault="00955AC4" w:rsidP="00955AC4">
                  <w:pPr>
                    <w:rPr>
                      <w:rFonts w:ascii="Calibri" w:hAnsi="Calibri" w:cs="Calibri"/>
                      <w:color w:val="000000"/>
                    </w:rPr>
                  </w:pPr>
                  <w:r>
                    <w:rPr>
                      <w:rFonts w:ascii="Calibri" w:hAnsi="Calibri" w:cs="Calibri"/>
                      <w:color w:val="000000"/>
                    </w:rPr>
                    <w:t>3 Months</w:t>
                  </w:r>
                </w:p>
              </w:tc>
            </w:tr>
          </w:tbl>
          <w:p w14:paraId="5E7FF7E2" w14:textId="77777777" w:rsidR="00955AC4" w:rsidRDefault="00955AC4" w:rsidP="00955AC4">
            <w:pPr>
              <w:pStyle w:val="divdocumentsectiongapdiv"/>
              <w:rPr>
                <w:rStyle w:val="divdocumentright-box"/>
                <w:rFonts w:ascii="Calibri" w:eastAsia="Century Gothic" w:hAnsi="Calibri" w:cs="Calibri"/>
                <w:sz w:val="14"/>
                <w:szCs w:val="14"/>
              </w:rPr>
            </w:pPr>
          </w:p>
          <w:p w14:paraId="33D78A25" w14:textId="77777777" w:rsidR="00432020" w:rsidRDefault="00432020" w:rsidP="00432020">
            <w:pPr>
              <w:pStyle w:val="divdocumentsectiongapdiv"/>
              <w:rPr>
                <w:rStyle w:val="divdocumentright-box"/>
                <w:rFonts w:ascii="Calibri" w:eastAsia="Century Gothic" w:hAnsi="Calibri" w:cs="Calibri"/>
                <w:sz w:val="14"/>
                <w:szCs w:val="14"/>
              </w:rPr>
            </w:pP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firstRow="1" w:lastRow="1" w:firstColumn="1" w:lastColumn="1" w:noHBand="0" w:noVBand="1"/>
            </w:tblPr>
            <w:tblGrid>
              <w:gridCol w:w="8560"/>
            </w:tblGrid>
            <w:tr w:rsidR="00432020" w:rsidRPr="00CF377F" w14:paraId="0269272F" w14:textId="77777777" w:rsidTr="000A5229">
              <w:trPr>
                <w:tblCellSpacing w:w="0" w:type="dxa"/>
              </w:trPr>
              <w:tc>
                <w:tcPr>
                  <w:tcW w:w="5000" w:type="pct"/>
                  <w:shd w:val="clear" w:color="auto" w:fill="FFFFFF"/>
                  <w:tcMar>
                    <w:top w:w="60" w:type="dxa"/>
                    <w:left w:w="300" w:type="dxa"/>
                    <w:bottom w:w="60" w:type="dxa"/>
                    <w:right w:w="300" w:type="dxa"/>
                  </w:tcMar>
                  <w:vAlign w:val="bottom"/>
                  <w:hideMark/>
                </w:tcPr>
                <w:p w14:paraId="76D91E37" w14:textId="744C6EBF" w:rsidR="00432020" w:rsidRPr="00CF377F" w:rsidRDefault="00432020" w:rsidP="000A5229">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right="900"/>
                    <w:rPr>
                      <w:rStyle w:val="divdocumentleft-boxdivsectiontitle"/>
                      <w:rFonts w:ascii="Calibri" w:eastAsia="Century Gothic" w:hAnsi="Calibri" w:cs="Calibri"/>
                      <w:b/>
                      <w:bCs/>
                      <w:color w:val="002E58"/>
                      <w:sz w:val="32"/>
                      <w:szCs w:val="32"/>
                      <w:shd w:val="clear" w:color="auto" w:fill="auto"/>
                    </w:rPr>
                  </w:pPr>
                  <w:r>
                    <w:rPr>
                      <w:rStyle w:val="divdocumentleft-boxdivsectiontitle"/>
                      <w:rFonts w:ascii="Calibri" w:eastAsia="Century Gothic" w:hAnsi="Calibri" w:cs="Calibri"/>
                      <w:b/>
                      <w:bCs/>
                      <w:color w:val="002E58"/>
                      <w:sz w:val="32"/>
                      <w:szCs w:val="32"/>
                      <w:shd w:val="clear" w:color="auto" w:fill="auto"/>
                    </w:rPr>
                    <w:t>Personal Details</w:t>
                  </w:r>
                  <w:r w:rsidR="008C2A65">
                    <w:rPr>
                      <w:rStyle w:val="divdocumentleft-boxdivsectiontitle"/>
                      <w:rFonts w:ascii="Calibri" w:eastAsia="Century Gothic" w:hAnsi="Calibri" w:cs="Calibri"/>
                      <w:b/>
                      <w:bCs/>
                      <w:color w:val="002E58"/>
                      <w:sz w:val="32"/>
                      <w:szCs w:val="32"/>
                      <w:shd w:val="clear" w:color="auto" w:fill="auto"/>
                    </w:rPr>
                    <w:t>:</w:t>
                  </w:r>
                </w:p>
              </w:tc>
            </w:tr>
          </w:tbl>
          <w:p w14:paraId="1710EBA7" w14:textId="77777777" w:rsidR="00432020" w:rsidRPr="00CF377F" w:rsidRDefault="00432020" w:rsidP="00432020">
            <w:pPr>
              <w:pStyle w:val="left-boxheadinggapdiv"/>
              <w:rPr>
                <w:rStyle w:val="divdocumentright-box"/>
                <w:rFonts w:ascii="Calibri" w:eastAsia="Century Gothic" w:hAnsi="Calibri" w:cs="Calibri"/>
              </w:rPr>
            </w:pPr>
            <w:r w:rsidRPr="00CF377F">
              <w:rPr>
                <w:rStyle w:val="divdocumentright-box"/>
                <w:rFonts w:ascii="Calibri" w:eastAsia="Century Gothic" w:hAnsi="Calibri" w:cs="Calibri"/>
              </w:rPr>
              <w:t> </w:t>
            </w:r>
          </w:p>
          <w:p w14:paraId="7F2D1446" w14:textId="77777777" w:rsidR="00D04066" w:rsidRPr="00CF377F" w:rsidRDefault="00432020" w:rsidP="00432020">
            <w:pPr>
              <w:pStyle w:val="divdocumentsectiongapdiv"/>
              <w:rPr>
                <w:rStyle w:val="divdocumentright-box"/>
                <w:rFonts w:ascii="Calibri" w:eastAsia="Century Gothic" w:hAnsi="Calibri" w:cs="Calibri"/>
                <w:sz w:val="14"/>
                <w:szCs w:val="14"/>
              </w:rPr>
            </w:pPr>
            <w:r>
              <w:rPr>
                <w:rStyle w:val="divdocumentright-box"/>
                <w:rFonts w:ascii="Calibri" w:eastAsia="Century Gothic" w:hAnsi="Calibri" w:cs="Calibri"/>
              </w:rPr>
              <w:t xml:space="preserve"> </w:t>
            </w:r>
          </w:p>
          <w:tbl>
            <w:tblPr>
              <w:tblW w:w="8080" w:type="dxa"/>
              <w:tblInd w:w="284" w:type="dxa"/>
              <w:tblLayout w:type="fixed"/>
              <w:tblLook w:val="04A0" w:firstRow="1" w:lastRow="0" w:firstColumn="1" w:lastColumn="0" w:noHBand="0" w:noVBand="1"/>
            </w:tblPr>
            <w:tblGrid>
              <w:gridCol w:w="2823"/>
              <w:gridCol w:w="5257"/>
            </w:tblGrid>
            <w:tr w:rsidR="00D04066" w:rsidRPr="00D04066" w14:paraId="6B4340A6" w14:textId="77777777" w:rsidTr="00D04066">
              <w:trPr>
                <w:trHeight w:val="300"/>
              </w:trPr>
              <w:tc>
                <w:tcPr>
                  <w:tcW w:w="2823" w:type="dxa"/>
                  <w:tcBorders>
                    <w:top w:val="single" w:sz="4" w:space="0" w:color="auto"/>
                    <w:left w:val="single" w:sz="4" w:space="0" w:color="auto"/>
                    <w:bottom w:val="single" w:sz="4" w:space="0" w:color="auto"/>
                    <w:right w:val="single" w:sz="4" w:space="0" w:color="auto"/>
                  </w:tcBorders>
                  <w:shd w:val="clear" w:color="000000" w:fill="C5BE97"/>
                  <w:hideMark/>
                </w:tcPr>
                <w:p w14:paraId="7F6FB185" w14:textId="77777777" w:rsidR="00D04066" w:rsidRPr="000401CB" w:rsidRDefault="00D04066" w:rsidP="00D04066">
                  <w:pPr>
                    <w:rPr>
                      <w:rFonts w:ascii="Calibri" w:hAnsi="Calibri" w:cs="Calibri"/>
                      <w:color w:val="000000"/>
                    </w:rPr>
                  </w:pPr>
                  <w:r w:rsidRPr="000401CB">
                    <w:rPr>
                      <w:rFonts w:ascii="Calibri" w:hAnsi="Calibri" w:cs="Calibri"/>
                      <w:color w:val="000000"/>
                    </w:rPr>
                    <w:t>Date of Birth</w:t>
                  </w:r>
                </w:p>
              </w:tc>
              <w:tc>
                <w:tcPr>
                  <w:tcW w:w="5257" w:type="dxa"/>
                  <w:tcBorders>
                    <w:top w:val="single" w:sz="4" w:space="0" w:color="auto"/>
                    <w:left w:val="nil"/>
                    <w:bottom w:val="single" w:sz="4" w:space="0" w:color="auto"/>
                    <w:right w:val="single" w:sz="4" w:space="0" w:color="auto"/>
                  </w:tcBorders>
                  <w:shd w:val="clear" w:color="auto" w:fill="auto"/>
                  <w:hideMark/>
                </w:tcPr>
                <w:p w14:paraId="7AFA3153" w14:textId="77777777" w:rsidR="00D04066" w:rsidRPr="000401CB" w:rsidRDefault="00D04066" w:rsidP="00D04066">
                  <w:pPr>
                    <w:rPr>
                      <w:rFonts w:ascii="Calibri" w:hAnsi="Calibri" w:cs="Calibri"/>
                      <w:color w:val="000000"/>
                    </w:rPr>
                  </w:pPr>
                  <w:r w:rsidRPr="000401CB">
                    <w:rPr>
                      <w:rFonts w:ascii="Calibri" w:hAnsi="Calibri" w:cs="Calibri"/>
                      <w:color w:val="000000"/>
                    </w:rPr>
                    <w:t>16-08-1981</w:t>
                  </w:r>
                </w:p>
              </w:tc>
            </w:tr>
            <w:tr w:rsidR="00D04066" w:rsidRPr="00D04066" w14:paraId="4BD4990F" w14:textId="77777777" w:rsidTr="00D04066">
              <w:trPr>
                <w:trHeight w:val="300"/>
              </w:trPr>
              <w:tc>
                <w:tcPr>
                  <w:tcW w:w="2823" w:type="dxa"/>
                  <w:tcBorders>
                    <w:top w:val="nil"/>
                    <w:left w:val="single" w:sz="4" w:space="0" w:color="auto"/>
                    <w:bottom w:val="single" w:sz="4" w:space="0" w:color="auto"/>
                    <w:right w:val="single" w:sz="4" w:space="0" w:color="auto"/>
                  </w:tcBorders>
                  <w:shd w:val="clear" w:color="000000" w:fill="C5BE97"/>
                  <w:hideMark/>
                </w:tcPr>
                <w:p w14:paraId="0E14181E" w14:textId="77777777" w:rsidR="00D04066" w:rsidRPr="000401CB" w:rsidRDefault="00D04066" w:rsidP="00D04066">
                  <w:pPr>
                    <w:rPr>
                      <w:rFonts w:ascii="Calibri" w:hAnsi="Calibri" w:cs="Calibri"/>
                      <w:color w:val="000000"/>
                    </w:rPr>
                  </w:pPr>
                  <w:r w:rsidRPr="000401CB">
                    <w:rPr>
                      <w:rFonts w:ascii="Calibri" w:hAnsi="Calibri" w:cs="Calibri"/>
                      <w:color w:val="000000"/>
                    </w:rPr>
                    <w:t>Nationality</w:t>
                  </w:r>
                </w:p>
              </w:tc>
              <w:tc>
                <w:tcPr>
                  <w:tcW w:w="5257" w:type="dxa"/>
                  <w:tcBorders>
                    <w:top w:val="nil"/>
                    <w:left w:val="nil"/>
                    <w:bottom w:val="single" w:sz="4" w:space="0" w:color="auto"/>
                    <w:right w:val="single" w:sz="4" w:space="0" w:color="auto"/>
                  </w:tcBorders>
                  <w:shd w:val="clear" w:color="auto" w:fill="auto"/>
                  <w:hideMark/>
                </w:tcPr>
                <w:p w14:paraId="33EDFB75" w14:textId="77777777" w:rsidR="00D04066" w:rsidRPr="000401CB" w:rsidRDefault="00D04066" w:rsidP="00D04066">
                  <w:pPr>
                    <w:rPr>
                      <w:rFonts w:ascii="Calibri" w:hAnsi="Calibri" w:cs="Calibri"/>
                      <w:color w:val="000000"/>
                    </w:rPr>
                  </w:pPr>
                  <w:r w:rsidRPr="000401CB">
                    <w:rPr>
                      <w:rFonts w:ascii="Calibri" w:hAnsi="Calibri" w:cs="Calibri"/>
                      <w:color w:val="000000"/>
                    </w:rPr>
                    <w:t>Indian</w:t>
                  </w:r>
                </w:p>
              </w:tc>
            </w:tr>
            <w:tr w:rsidR="00D04066" w:rsidRPr="00D04066" w14:paraId="221D1735" w14:textId="77777777" w:rsidTr="00D04066">
              <w:trPr>
                <w:trHeight w:val="300"/>
              </w:trPr>
              <w:tc>
                <w:tcPr>
                  <w:tcW w:w="2823" w:type="dxa"/>
                  <w:tcBorders>
                    <w:top w:val="nil"/>
                    <w:left w:val="single" w:sz="4" w:space="0" w:color="auto"/>
                    <w:bottom w:val="single" w:sz="4" w:space="0" w:color="auto"/>
                    <w:right w:val="single" w:sz="4" w:space="0" w:color="auto"/>
                  </w:tcBorders>
                  <w:shd w:val="clear" w:color="000000" w:fill="C5BE97"/>
                  <w:hideMark/>
                </w:tcPr>
                <w:p w14:paraId="3600C152" w14:textId="77777777" w:rsidR="00D04066" w:rsidRPr="000401CB" w:rsidRDefault="00D04066" w:rsidP="00D04066">
                  <w:pPr>
                    <w:rPr>
                      <w:rFonts w:ascii="Calibri" w:hAnsi="Calibri" w:cs="Calibri"/>
                      <w:color w:val="000000"/>
                    </w:rPr>
                  </w:pPr>
                  <w:r w:rsidRPr="000401CB">
                    <w:rPr>
                      <w:rFonts w:ascii="Calibri" w:hAnsi="Calibri" w:cs="Calibri"/>
                      <w:color w:val="000000"/>
                    </w:rPr>
                    <w:t>Marital Status</w:t>
                  </w:r>
                </w:p>
              </w:tc>
              <w:tc>
                <w:tcPr>
                  <w:tcW w:w="5257" w:type="dxa"/>
                  <w:tcBorders>
                    <w:top w:val="nil"/>
                    <w:left w:val="nil"/>
                    <w:bottom w:val="single" w:sz="4" w:space="0" w:color="auto"/>
                    <w:right w:val="single" w:sz="4" w:space="0" w:color="auto"/>
                  </w:tcBorders>
                  <w:shd w:val="clear" w:color="auto" w:fill="auto"/>
                  <w:hideMark/>
                </w:tcPr>
                <w:p w14:paraId="56053DB4" w14:textId="77777777" w:rsidR="00D04066" w:rsidRPr="000401CB" w:rsidRDefault="00D04066" w:rsidP="00D04066">
                  <w:pPr>
                    <w:rPr>
                      <w:rFonts w:ascii="Calibri" w:hAnsi="Calibri" w:cs="Calibri"/>
                      <w:color w:val="000000"/>
                    </w:rPr>
                  </w:pPr>
                  <w:r w:rsidRPr="000401CB">
                    <w:rPr>
                      <w:rFonts w:ascii="Calibri" w:hAnsi="Calibri" w:cs="Calibri"/>
                      <w:color w:val="000000"/>
                    </w:rPr>
                    <w:t>Married</w:t>
                  </w:r>
                </w:p>
              </w:tc>
            </w:tr>
            <w:tr w:rsidR="00D04066" w:rsidRPr="00D04066" w14:paraId="316FB17C" w14:textId="77777777" w:rsidTr="00D04066">
              <w:trPr>
                <w:trHeight w:val="300"/>
              </w:trPr>
              <w:tc>
                <w:tcPr>
                  <w:tcW w:w="2823" w:type="dxa"/>
                  <w:tcBorders>
                    <w:top w:val="nil"/>
                    <w:left w:val="single" w:sz="4" w:space="0" w:color="auto"/>
                    <w:bottom w:val="single" w:sz="4" w:space="0" w:color="auto"/>
                    <w:right w:val="single" w:sz="4" w:space="0" w:color="auto"/>
                  </w:tcBorders>
                  <w:shd w:val="clear" w:color="000000" w:fill="C5BE97"/>
                  <w:hideMark/>
                </w:tcPr>
                <w:p w14:paraId="2288D4B5" w14:textId="77777777" w:rsidR="00D04066" w:rsidRPr="000401CB" w:rsidRDefault="00D04066" w:rsidP="00D04066">
                  <w:pPr>
                    <w:rPr>
                      <w:rFonts w:ascii="Calibri" w:hAnsi="Calibri" w:cs="Calibri"/>
                      <w:color w:val="000000"/>
                    </w:rPr>
                  </w:pPr>
                  <w:r w:rsidRPr="000401CB">
                    <w:rPr>
                      <w:rFonts w:ascii="Calibri" w:hAnsi="Calibri" w:cs="Calibri"/>
                      <w:color w:val="000000"/>
                    </w:rPr>
                    <w:t>Location</w:t>
                  </w:r>
                </w:p>
              </w:tc>
              <w:tc>
                <w:tcPr>
                  <w:tcW w:w="5257" w:type="dxa"/>
                  <w:tcBorders>
                    <w:top w:val="nil"/>
                    <w:left w:val="nil"/>
                    <w:bottom w:val="single" w:sz="4" w:space="0" w:color="auto"/>
                    <w:right w:val="single" w:sz="4" w:space="0" w:color="auto"/>
                  </w:tcBorders>
                  <w:shd w:val="clear" w:color="auto" w:fill="auto"/>
                  <w:hideMark/>
                </w:tcPr>
                <w:p w14:paraId="7654E204" w14:textId="4E0EA2B4" w:rsidR="00D04066" w:rsidRPr="000401CB" w:rsidRDefault="00955AC4" w:rsidP="00D04066">
                  <w:pPr>
                    <w:rPr>
                      <w:rFonts w:ascii="Calibri" w:hAnsi="Calibri" w:cs="Calibri"/>
                      <w:color w:val="000000"/>
                    </w:rPr>
                  </w:pPr>
                  <w:r>
                    <w:rPr>
                      <w:rFonts w:ascii="Calibri" w:hAnsi="Calibri" w:cs="Calibri"/>
                      <w:color w:val="000000"/>
                    </w:rPr>
                    <w:t>Bradford</w:t>
                  </w:r>
                  <w:r w:rsidR="00D04066" w:rsidRPr="000401CB">
                    <w:rPr>
                      <w:rFonts w:ascii="Calibri" w:hAnsi="Calibri" w:cs="Calibri"/>
                      <w:color w:val="000000"/>
                    </w:rPr>
                    <w:t>, United Kingdom</w:t>
                  </w:r>
                </w:p>
              </w:tc>
            </w:tr>
            <w:tr w:rsidR="00D04066" w:rsidRPr="00D04066" w14:paraId="0216BBC9" w14:textId="77777777" w:rsidTr="00D04066">
              <w:trPr>
                <w:trHeight w:val="300"/>
              </w:trPr>
              <w:tc>
                <w:tcPr>
                  <w:tcW w:w="2823" w:type="dxa"/>
                  <w:tcBorders>
                    <w:top w:val="nil"/>
                    <w:left w:val="single" w:sz="4" w:space="0" w:color="auto"/>
                    <w:bottom w:val="single" w:sz="4" w:space="0" w:color="auto"/>
                    <w:right w:val="single" w:sz="4" w:space="0" w:color="auto"/>
                  </w:tcBorders>
                  <w:shd w:val="clear" w:color="000000" w:fill="C5BE97"/>
                  <w:hideMark/>
                </w:tcPr>
                <w:p w14:paraId="24F8A99B" w14:textId="77777777" w:rsidR="00D04066" w:rsidRPr="000401CB" w:rsidRDefault="00D04066" w:rsidP="00D04066">
                  <w:pPr>
                    <w:rPr>
                      <w:rFonts w:ascii="Calibri" w:hAnsi="Calibri" w:cs="Calibri"/>
                      <w:color w:val="000000"/>
                    </w:rPr>
                  </w:pPr>
                  <w:r w:rsidRPr="000401CB">
                    <w:rPr>
                      <w:rFonts w:ascii="Calibri" w:hAnsi="Calibri" w:cs="Calibri"/>
                      <w:color w:val="000000"/>
                    </w:rPr>
                    <w:t>Email ID</w:t>
                  </w:r>
                </w:p>
              </w:tc>
              <w:tc>
                <w:tcPr>
                  <w:tcW w:w="5257" w:type="dxa"/>
                  <w:tcBorders>
                    <w:top w:val="nil"/>
                    <w:left w:val="nil"/>
                    <w:bottom w:val="single" w:sz="4" w:space="0" w:color="auto"/>
                    <w:right w:val="single" w:sz="4" w:space="0" w:color="auto"/>
                  </w:tcBorders>
                  <w:shd w:val="clear" w:color="auto" w:fill="auto"/>
                  <w:hideMark/>
                </w:tcPr>
                <w:p w14:paraId="728F64B0" w14:textId="77777777" w:rsidR="00D04066" w:rsidRPr="000401CB" w:rsidRDefault="00D04066" w:rsidP="00D04066">
                  <w:pPr>
                    <w:rPr>
                      <w:rFonts w:ascii="Calibri" w:hAnsi="Calibri" w:cs="Calibri"/>
                      <w:color w:val="000000"/>
                    </w:rPr>
                  </w:pPr>
                  <w:r w:rsidRPr="000401CB">
                    <w:rPr>
                      <w:rFonts w:ascii="Calibri" w:hAnsi="Calibri" w:cs="Calibri"/>
                      <w:color w:val="000000"/>
                    </w:rPr>
                    <w:t>Kamal.iet07@gmail.com</w:t>
                  </w:r>
                </w:p>
              </w:tc>
            </w:tr>
            <w:tr w:rsidR="00D04066" w:rsidRPr="00D04066" w14:paraId="05B555E2" w14:textId="77777777" w:rsidTr="00D04066">
              <w:trPr>
                <w:trHeight w:val="300"/>
              </w:trPr>
              <w:tc>
                <w:tcPr>
                  <w:tcW w:w="2823" w:type="dxa"/>
                  <w:tcBorders>
                    <w:top w:val="nil"/>
                    <w:left w:val="single" w:sz="4" w:space="0" w:color="auto"/>
                    <w:bottom w:val="single" w:sz="4" w:space="0" w:color="auto"/>
                    <w:right w:val="single" w:sz="4" w:space="0" w:color="auto"/>
                  </w:tcBorders>
                  <w:shd w:val="clear" w:color="000000" w:fill="C5BE97"/>
                  <w:hideMark/>
                </w:tcPr>
                <w:p w14:paraId="3D2ECDA2" w14:textId="77777777" w:rsidR="00D04066" w:rsidRPr="000401CB" w:rsidRDefault="00D04066" w:rsidP="00D04066">
                  <w:pPr>
                    <w:rPr>
                      <w:rFonts w:ascii="Calibri" w:hAnsi="Calibri" w:cs="Calibri"/>
                      <w:color w:val="000000"/>
                    </w:rPr>
                  </w:pPr>
                  <w:r w:rsidRPr="000401CB">
                    <w:rPr>
                      <w:rFonts w:ascii="Calibri" w:hAnsi="Calibri" w:cs="Calibri"/>
                      <w:color w:val="000000"/>
                    </w:rPr>
                    <w:t>Mobile No.</w:t>
                  </w:r>
                </w:p>
              </w:tc>
              <w:tc>
                <w:tcPr>
                  <w:tcW w:w="5257" w:type="dxa"/>
                  <w:tcBorders>
                    <w:top w:val="nil"/>
                    <w:left w:val="nil"/>
                    <w:bottom w:val="single" w:sz="4" w:space="0" w:color="auto"/>
                    <w:right w:val="single" w:sz="4" w:space="0" w:color="auto"/>
                  </w:tcBorders>
                  <w:shd w:val="clear" w:color="auto" w:fill="auto"/>
                  <w:hideMark/>
                </w:tcPr>
                <w:p w14:paraId="4793A1DC" w14:textId="77777777" w:rsidR="00D04066" w:rsidRPr="000401CB" w:rsidRDefault="00D04066" w:rsidP="00D04066">
                  <w:pPr>
                    <w:rPr>
                      <w:rFonts w:ascii="Calibri" w:hAnsi="Calibri" w:cs="Calibri"/>
                      <w:color w:val="000000"/>
                    </w:rPr>
                  </w:pPr>
                  <w:r w:rsidRPr="000401CB">
                    <w:rPr>
                      <w:rFonts w:ascii="Calibri" w:hAnsi="Calibri" w:cs="Calibri"/>
                      <w:color w:val="000000"/>
                    </w:rPr>
                    <w:t> </w:t>
                  </w:r>
                  <w:r w:rsidR="00C3078C" w:rsidRPr="000401CB">
                    <w:rPr>
                      <w:rFonts w:ascii="Calibri" w:hAnsi="Calibri" w:cs="Calibri"/>
                      <w:color w:val="000000"/>
                    </w:rPr>
                    <w:t>+447448549885</w:t>
                  </w:r>
                </w:p>
              </w:tc>
            </w:tr>
          </w:tbl>
          <w:p w14:paraId="18AC743A" w14:textId="77777777" w:rsidR="00432020" w:rsidRDefault="00432020" w:rsidP="00432020">
            <w:pPr>
              <w:pStyle w:val="divdocumentsectiongapdiv"/>
              <w:rPr>
                <w:rStyle w:val="divdocumentright-box"/>
                <w:rFonts w:ascii="Calibri" w:eastAsia="Century Gothic" w:hAnsi="Calibri" w:cs="Calibri"/>
                <w:sz w:val="14"/>
                <w:szCs w:val="14"/>
              </w:rPr>
            </w:pPr>
          </w:p>
          <w:p w14:paraId="7AA81760" w14:textId="77777777" w:rsidR="00432020" w:rsidRPr="00CF377F" w:rsidRDefault="00432020" w:rsidP="001C7D7A">
            <w:pPr>
              <w:rPr>
                <w:rStyle w:val="divdocumentright-box"/>
                <w:rFonts w:ascii="Calibri" w:eastAsia="Century Gothic" w:hAnsi="Calibri" w:cs="Calibri"/>
              </w:rPr>
            </w:pPr>
          </w:p>
        </w:tc>
      </w:tr>
    </w:tbl>
    <w:p w14:paraId="15A3EBD7" w14:textId="77777777" w:rsidR="00354E43" w:rsidRPr="00CF377F" w:rsidRDefault="0002594F">
      <w:pPr>
        <w:spacing w:line="20" w:lineRule="auto"/>
        <w:rPr>
          <w:rFonts w:ascii="Calibri" w:hAnsi="Calibri" w:cs="Calibri"/>
        </w:rPr>
      </w:pPr>
      <w:r w:rsidRPr="00CF377F">
        <w:rPr>
          <w:rFonts w:ascii="Calibri" w:hAnsi="Calibri" w:cs="Calibri"/>
          <w:color w:val="FFFFFF"/>
          <w:sz w:val="2"/>
        </w:rPr>
        <w:lastRenderedPageBreak/>
        <w:t>.</w:t>
      </w:r>
    </w:p>
    <w:sectPr w:rsidR="00354E43" w:rsidRPr="00CF377F" w:rsidSect="00354E43">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8FE535EA-A61E-4E6E-9858-FF2342431EBD}"/>
  </w:font>
  <w:font w:name="Calibri">
    <w:panose1 w:val="020F0502020204030204"/>
    <w:charset w:val="00"/>
    <w:family w:val="swiss"/>
    <w:pitch w:val="variable"/>
    <w:sig w:usb0="E4002EFF" w:usb1="C000247B" w:usb2="00000009" w:usb3="00000000" w:csb0="000001FF" w:csb1="00000000"/>
    <w:embedRegular r:id="rId2" w:fontKey="{576A4338-33AA-47E5-950A-8B62C4955447}"/>
    <w:embedBold r:id="rId3" w:fontKey="{63E3B424-9721-4BE6-BB9B-9DF0765435D0}"/>
    <w:embedItalic r:id="rId4" w:fontKey="{CA5FAAC4-D82D-4E1F-B6C1-E7B506EFF691}"/>
  </w:font>
  <w:font w:name="Century Gothic">
    <w:panose1 w:val="020B0502020202020204"/>
    <w:charset w:val="00"/>
    <w:family w:val="swiss"/>
    <w:pitch w:val="variable"/>
    <w:sig w:usb0="00000287" w:usb1="00000000" w:usb2="00000000" w:usb3="00000000" w:csb0="0000009F" w:csb1="00000000"/>
    <w:embedRegular r:id="rId5" w:fontKey="{BA963DCD-D22B-40A2-85DD-8096F2162440}"/>
    <w:embedBold r:id="rId6" w:fontKey="{322EF3B2-6C52-4282-AB4F-6F773AD76CF2}"/>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ED2A272C">
      <w:start w:val="1"/>
      <w:numFmt w:val="bullet"/>
      <w:lvlText w:val=""/>
      <w:lvlJc w:val="left"/>
      <w:pPr>
        <w:ind w:left="360" w:hanging="360"/>
      </w:pPr>
      <w:rPr>
        <w:rFonts w:ascii="Symbol" w:hAnsi="Symbol"/>
      </w:rPr>
    </w:lvl>
    <w:lvl w:ilvl="1" w:tplc="16E236DE">
      <w:start w:val="1"/>
      <w:numFmt w:val="bullet"/>
      <w:lvlText w:val="o"/>
      <w:lvlJc w:val="left"/>
      <w:pPr>
        <w:tabs>
          <w:tab w:val="num" w:pos="1080"/>
        </w:tabs>
        <w:ind w:left="1080" w:hanging="360"/>
      </w:pPr>
      <w:rPr>
        <w:rFonts w:ascii="Courier New" w:hAnsi="Courier New"/>
      </w:rPr>
    </w:lvl>
    <w:lvl w:ilvl="2" w:tplc="5956A330">
      <w:start w:val="1"/>
      <w:numFmt w:val="bullet"/>
      <w:lvlText w:val=""/>
      <w:lvlJc w:val="left"/>
      <w:pPr>
        <w:tabs>
          <w:tab w:val="num" w:pos="1800"/>
        </w:tabs>
        <w:ind w:left="1800" w:hanging="360"/>
      </w:pPr>
      <w:rPr>
        <w:rFonts w:ascii="Wingdings" w:hAnsi="Wingdings"/>
      </w:rPr>
    </w:lvl>
    <w:lvl w:ilvl="3" w:tplc="07B2B9B4">
      <w:start w:val="1"/>
      <w:numFmt w:val="bullet"/>
      <w:lvlText w:val=""/>
      <w:lvlJc w:val="left"/>
      <w:pPr>
        <w:tabs>
          <w:tab w:val="num" w:pos="2520"/>
        </w:tabs>
        <w:ind w:left="2520" w:hanging="360"/>
      </w:pPr>
      <w:rPr>
        <w:rFonts w:ascii="Symbol" w:hAnsi="Symbol"/>
      </w:rPr>
    </w:lvl>
    <w:lvl w:ilvl="4" w:tplc="D8248350">
      <w:start w:val="1"/>
      <w:numFmt w:val="bullet"/>
      <w:lvlText w:val="o"/>
      <w:lvlJc w:val="left"/>
      <w:pPr>
        <w:tabs>
          <w:tab w:val="num" w:pos="3240"/>
        </w:tabs>
        <w:ind w:left="3240" w:hanging="360"/>
      </w:pPr>
      <w:rPr>
        <w:rFonts w:ascii="Courier New" w:hAnsi="Courier New"/>
      </w:rPr>
    </w:lvl>
    <w:lvl w:ilvl="5" w:tplc="37FE7F3C">
      <w:start w:val="1"/>
      <w:numFmt w:val="bullet"/>
      <w:lvlText w:val=""/>
      <w:lvlJc w:val="left"/>
      <w:pPr>
        <w:tabs>
          <w:tab w:val="num" w:pos="3960"/>
        </w:tabs>
        <w:ind w:left="3960" w:hanging="360"/>
      </w:pPr>
      <w:rPr>
        <w:rFonts w:ascii="Wingdings" w:hAnsi="Wingdings"/>
      </w:rPr>
    </w:lvl>
    <w:lvl w:ilvl="6" w:tplc="B15A3B08">
      <w:start w:val="1"/>
      <w:numFmt w:val="bullet"/>
      <w:lvlText w:val=""/>
      <w:lvlJc w:val="left"/>
      <w:pPr>
        <w:tabs>
          <w:tab w:val="num" w:pos="4680"/>
        </w:tabs>
        <w:ind w:left="4680" w:hanging="360"/>
      </w:pPr>
      <w:rPr>
        <w:rFonts w:ascii="Symbol" w:hAnsi="Symbol"/>
      </w:rPr>
    </w:lvl>
    <w:lvl w:ilvl="7" w:tplc="FB06CDF8">
      <w:start w:val="1"/>
      <w:numFmt w:val="bullet"/>
      <w:lvlText w:val="o"/>
      <w:lvlJc w:val="left"/>
      <w:pPr>
        <w:tabs>
          <w:tab w:val="num" w:pos="5400"/>
        </w:tabs>
        <w:ind w:left="5400" w:hanging="360"/>
      </w:pPr>
      <w:rPr>
        <w:rFonts w:ascii="Courier New" w:hAnsi="Courier New"/>
      </w:rPr>
    </w:lvl>
    <w:lvl w:ilvl="8" w:tplc="3A009D56">
      <w:start w:val="1"/>
      <w:numFmt w:val="bullet"/>
      <w:lvlText w:val=""/>
      <w:lvlJc w:val="left"/>
      <w:pPr>
        <w:tabs>
          <w:tab w:val="num" w:pos="6120"/>
        </w:tabs>
        <w:ind w:left="6120" w:hanging="360"/>
      </w:pPr>
      <w:rPr>
        <w:rFonts w:ascii="Wingdings" w:hAnsi="Wingdings"/>
      </w:rPr>
    </w:lvl>
  </w:abstractNum>
  <w:abstractNum w:abstractNumId="1" w15:restartNumberingAfterBreak="0">
    <w:nsid w:val="00000002"/>
    <w:multiLevelType w:val="hybridMultilevel"/>
    <w:tmpl w:val="00000002"/>
    <w:lvl w:ilvl="0" w:tplc="EDAC96DC">
      <w:start w:val="1"/>
      <w:numFmt w:val="bullet"/>
      <w:lvlText w:val=""/>
      <w:lvlJc w:val="left"/>
      <w:pPr>
        <w:ind w:left="720" w:hanging="360"/>
      </w:pPr>
      <w:rPr>
        <w:rFonts w:ascii="Symbol" w:hAnsi="Symbol"/>
      </w:rPr>
    </w:lvl>
    <w:lvl w:ilvl="1" w:tplc="E620FA1E">
      <w:start w:val="1"/>
      <w:numFmt w:val="bullet"/>
      <w:lvlText w:val="o"/>
      <w:lvlJc w:val="left"/>
      <w:pPr>
        <w:tabs>
          <w:tab w:val="num" w:pos="1440"/>
        </w:tabs>
        <w:ind w:left="1440" w:hanging="360"/>
      </w:pPr>
      <w:rPr>
        <w:rFonts w:ascii="Courier New" w:hAnsi="Courier New"/>
      </w:rPr>
    </w:lvl>
    <w:lvl w:ilvl="2" w:tplc="D320EF6E">
      <w:start w:val="1"/>
      <w:numFmt w:val="bullet"/>
      <w:lvlText w:val=""/>
      <w:lvlJc w:val="left"/>
      <w:pPr>
        <w:tabs>
          <w:tab w:val="num" w:pos="2160"/>
        </w:tabs>
        <w:ind w:left="2160" w:hanging="360"/>
      </w:pPr>
      <w:rPr>
        <w:rFonts w:ascii="Wingdings" w:hAnsi="Wingdings"/>
      </w:rPr>
    </w:lvl>
    <w:lvl w:ilvl="3" w:tplc="F250AEBA">
      <w:start w:val="1"/>
      <w:numFmt w:val="bullet"/>
      <w:lvlText w:val=""/>
      <w:lvlJc w:val="left"/>
      <w:pPr>
        <w:tabs>
          <w:tab w:val="num" w:pos="2880"/>
        </w:tabs>
        <w:ind w:left="2880" w:hanging="360"/>
      </w:pPr>
      <w:rPr>
        <w:rFonts w:ascii="Symbol" w:hAnsi="Symbol"/>
      </w:rPr>
    </w:lvl>
    <w:lvl w:ilvl="4" w:tplc="C9E4DB38">
      <w:start w:val="1"/>
      <w:numFmt w:val="bullet"/>
      <w:lvlText w:val="o"/>
      <w:lvlJc w:val="left"/>
      <w:pPr>
        <w:tabs>
          <w:tab w:val="num" w:pos="3600"/>
        </w:tabs>
        <w:ind w:left="3600" w:hanging="360"/>
      </w:pPr>
      <w:rPr>
        <w:rFonts w:ascii="Courier New" w:hAnsi="Courier New"/>
      </w:rPr>
    </w:lvl>
    <w:lvl w:ilvl="5" w:tplc="B3122B08">
      <w:start w:val="1"/>
      <w:numFmt w:val="bullet"/>
      <w:lvlText w:val=""/>
      <w:lvlJc w:val="left"/>
      <w:pPr>
        <w:tabs>
          <w:tab w:val="num" w:pos="4320"/>
        </w:tabs>
        <w:ind w:left="4320" w:hanging="360"/>
      </w:pPr>
      <w:rPr>
        <w:rFonts w:ascii="Wingdings" w:hAnsi="Wingdings"/>
      </w:rPr>
    </w:lvl>
    <w:lvl w:ilvl="6" w:tplc="4C907DC0">
      <w:start w:val="1"/>
      <w:numFmt w:val="bullet"/>
      <w:lvlText w:val=""/>
      <w:lvlJc w:val="left"/>
      <w:pPr>
        <w:tabs>
          <w:tab w:val="num" w:pos="5040"/>
        </w:tabs>
        <w:ind w:left="5040" w:hanging="360"/>
      </w:pPr>
      <w:rPr>
        <w:rFonts w:ascii="Symbol" w:hAnsi="Symbol"/>
      </w:rPr>
    </w:lvl>
    <w:lvl w:ilvl="7" w:tplc="CCB61CD0">
      <w:start w:val="1"/>
      <w:numFmt w:val="bullet"/>
      <w:lvlText w:val="o"/>
      <w:lvlJc w:val="left"/>
      <w:pPr>
        <w:tabs>
          <w:tab w:val="num" w:pos="5760"/>
        </w:tabs>
        <w:ind w:left="5760" w:hanging="360"/>
      </w:pPr>
      <w:rPr>
        <w:rFonts w:ascii="Courier New" w:hAnsi="Courier New"/>
      </w:rPr>
    </w:lvl>
    <w:lvl w:ilvl="8" w:tplc="D0A8540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A326DFC">
      <w:start w:val="1"/>
      <w:numFmt w:val="bullet"/>
      <w:lvlText w:val=""/>
      <w:lvlJc w:val="left"/>
      <w:pPr>
        <w:ind w:left="720" w:hanging="360"/>
      </w:pPr>
      <w:rPr>
        <w:rFonts w:ascii="Symbol" w:hAnsi="Symbol"/>
      </w:rPr>
    </w:lvl>
    <w:lvl w:ilvl="1" w:tplc="C5ACE5E4">
      <w:start w:val="1"/>
      <w:numFmt w:val="bullet"/>
      <w:lvlText w:val="o"/>
      <w:lvlJc w:val="left"/>
      <w:pPr>
        <w:tabs>
          <w:tab w:val="num" w:pos="1440"/>
        </w:tabs>
        <w:ind w:left="1440" w:hanging="360"/>
      </w:pPr>
      <w:rPr>
        <w:rFonts w:ascii="Courier New" w:hAnsi="Courier New"/>
      </w:rPr>
    </w:lvl>
    <w:lvl w:ilvl="2" w:tplc="1A2C5CB2">
      <w:start w:val="1"/>
      <w:numFmt w:val="bullet"/>
      <w:lvlText w:val=""/>
      <w:lvlJc w:val="left"/>
      <w:pPr>
        <w:tabs>
          <w:tab w:val="num" w:pos="2160"/>
        </w:tabs>
        <w:ind w:left="2160" w:hanging="360"/>
      </w:pPr>
      <w:rPr>
        <w:rFonts w:ascii="Wingdings" w:hAnsi="Wingdings"/>
      </w:rPr>
    </w:lvl>
    <w:lvl w:ilvl="3" w:tplc="85604CE6">
      <w:start w:val="1"/>
      <w:numFmt w:val="bullet"/>
      <w:lvlText w:val=""/>
      <w:lvlJc w:val="left"/>
      <w:pPr>
        <w:tabs>
          <w:tab w:val="num" w:pos="2880"/>
        </w:tabs>
        <w:ind w:left="2880" w:hanging="360"/>
      </w:pPr>
      <w:rPr>
        <w:rFonts w:ascii="Symbol" w:hAnsi="Symbol"/>
      </w:rPr>
    </w:lvl>
    <w:lvl w:ilvl="4" w:tplc="876E03AE">
      <w:start w:val="1"/>
      <w:numFmt w:val="bullet"/>
      <w:lvlText w:val="o"/>
      <w:lvlJc w:val="left"/>
      <w:pPr>
        <w:tabs>
          <w:tab w:val="num" w:pos="3600"/>
        </w:tabs>
        <w:ind w:left="3600" w:hanging="360"/>
      </w:pPr>
      <w:rPr>
        <w:rFonts w:ascii="Courier New" w:hAnsi="Courier New"/>
      </w:rPr>
    </w:lvl>
    <w:lvl w:ilvl="5" w:tplc="832A431A">
      <w:start w:val="1"/>
      <w:numFmt w:val="bullet"/>
      <w:lvlText w:val=""/>
      <w:lvlJc w:val="left"/>
      <w:pPr>
        <w:tabs>
          <w:tab w:val="num" w:pos="4320"/>
        </w:tabs>
        <w:ind w:left="4320" w:hanging="360"/>
      </w:pPr>
      <w:rPr>
        <w:rFonts w:ascii="Wingdings" w:hAnsi="Wingdings"/>
      </w:rPr>
    </w:lvl>
    <w:lvl w:ilvl="6" w:tplc="A16EA06A">
      <w:start w:val="1"/>
      <w:numFmt w:val="bullet"/>
      <w:lvlText w:val=""/>
      <w:lvlJc w:val="left"/>
      <w:pPr>
        <w:tabs>
          <w:tab w:val="num" w:pos="5040"/>
        </w:tabs>
        <w:ind w:left="5040" w:hanging="360"/>
      </w:pPr>
      <w:rPr>
        <w:rFonts w:ascii="Symbol" w:hAnsi="Symbol"/>
      </w:rPr>
    </w:lvl>
    <w:lvl w:ilvl="7" w:tplc="A1526988">
      <w:start w:val="1"/>
      <w:numFmt w:val="bullet"/>
      <w:lvlText w:val="o"/>
      <w:lvlJc w:val="left"/>
      <w:pPr>
        <w:tabs>
          <w:tab w:val="num" w:pos="5760"/>
        </w:tabs>
        <w:ind w:left="5760" w:hanging="360"/>
      </w:pPr>
      <w:rPr>
        <w:rFonts w:ascii="Courier New" w:hAnsi="Courier New"/>
      </w:rPr>
    </w:lvl>
    <w:lvl w:ilvl="8" w:tplc="283032A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A14194E">
      <w:start w:val="1"/>
      <w:numFmt w:val="bullet"/>
      <w:lvlText w:val=""/>
      <w:lvlJc w:val="left"/>
      <w:pPr>
        <w:ind w:left="720" w:hanging="360"/>
      </w:pPr>
      <w:rPr>
        <w:rFonts w:ascii="Symbol" w:hAnsi="Symbol"/>
      </w:rPr>
    </w:lvl>
    <w:lvl w:ilvl="1" w:tplc="3C8AF062">
      <w:start w:val="1"/>
      <w:numFmt w:val="bullet"/>
      <w:lvlText w:val="o"/>
      <w:lvlJc w:val="left"/>
      <w:pPr>
        <w:tabs>
          <w:tab w:val="num" w:pos="1440"/>
        </w:tabs>
        <w:ind w:left="1440" w:hanging="360"/>
      </w:pPr>
      <w:rPr>
        <w:rFonts w:ascii="Courier New" w:hAnsi="Courier New"/>
      </w:rPr>
    </w:lvl>
    <w:lvl w:ilvl="2" w:tplc="7B68D534">
      <w:start w:val="1"/>
      <w:numFmt w:val="bullet"/>
      <w:lvlText w:val=""/>
      <w:lvlJc w:val="left"/>
      <w:pPr>
        <w:tabs>
          <w:tab w:val="num" w:pos="2160"/>
        </w:tabs>
        <w:ind w:left="2160" w:hanging="360"/>
      </w:pPr>
      <w:rPr>
        <w:rFonts w:ascii="Wingdings" w:hAnsi="Wingdings"/>
      </w:rPr>
    </w:lvl>
    <w:lvl w:ilvl="3" w:tplc="BE0413C2">
      <w:start w:val="1"/>
      <w:numFmt w:val="bullet"/>
      <w:lvlText w:val=""/>
      <w:lvlJc w:val="left"/>
      <w:pPr>
        <w:tabs>
          <w:tab w:val="num" w:pos="2880"/>
        </w:tabs>
        <w:ind w:left="2880" w:hanging="360"/>
      </w:pPr>
      <w:rPr>
        <w:rFonts w:ascii="Symbol" w:hAnsi="Symbol"/>
      </w:rPr>
    </w:lvl>
    <w:lvl w:ilvl="4" w:tplc="6FFEE914">
      <w:start w:val="1"/>
      <w:numFmt w:val="bullet"/>
      <w:lvlText w:val="o"/>
      <w:lvlJc w:val="left"/>
      <w:pPr>
        <w:tabs>
          <w:tab w:val="num" w:pos="3600"/>
        </w:tabs>
        <w:ind w:left="3600" w:hanging="360"/>
      </w:pPr>
      <w:rPr>
        <w:rFonts w:ascii="Courier New" w:hAnsi="Courier New"/>
      </w:rPr>
    </w:lvl>
    <w:lvl w:ilvl="5" w:tplc="6952E1B4">
      <w:start w:val="1"/>
      <w:numFmt w:val="bullet"/>
      <w:lvlText w:val=""/>
      <w:lvlJc w:val="left"/>
      <w:pPr>
        <w:tabs>
          <w:tab w:val="num" w:pos="4320"/>
        </w:tabs>
        <w:ind w:left="4320" w:hanging="360"/>
      </w:pPr>
      <w:rPr>
        <w:rFonts w:ascii="Wingdings" w:hAnsi="Wingdings"/>
      </w:rPr>
    </w:lvl>
    <w:lvl w:ilvl="6" w:tplc="67DAA79A">
      <w:start w:val="1"/>
      <w:numFmt w:val="bullet"/>
      <w:lvlText w:val=""/>
      <w:lvlJc w:val="left"/>
      <w:pPr>
        <w:tabs>
          <w:tab w:val="num" w:pos="5040"/>
        </w:tabs>
        <w:ind w:left="5040" w:hanging="360"/>
      </w:pPr>
      <w:rPr>
        <w:rFonts w:ascii="Symbol" w:hAnsi="Symbol"/>
      </w:rPr>
    </w:lvl>
    <w:lvl w:ilvl="7" w:tplc="528405A8">
      <w:start w:val="1"/>
      <w:numFmt w:val="bullet"/>
      <w:lvlText w:val="o"/>
      <w:lvlJc w:val="left"/>
      <w:pPr>
        <w:tabs>
          <w:tab w:val="num" w:pos="5760"/>
        </w:tabs>
        <w:ind w:left="5760" w:hanging="360"/>
      </w:pPr>
      <w:rPr>
        <w:rFonts w:ascii="Courier New" w:hAnsi="Courier New"/>
      </w:rPr>
    </w:lvl>
    <w:lvl w:ilvl="8" w:tplc="3784377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84CDCC2">
      <w:start w:val="1"/>
      <w:numFmt w:val="bullet"/>
      <w:lvlText w:val=""/>
      <w:lvlJc w:val="left"/>
      <w:pPr>
        <w:ind w:left="720" w:hanging="360"/>
      </w:pPr>
      <w:rPr>
        <w:rFonts w:ascii="Symbol" w:hAnsi="Symbol"/>
      </w:rPr>
    </w:lvl>
    <w:lvl w:ilvl="1" w:tplc="90EC10F0">
      <w:start w:val="1"/>
      <w:numFmt w:val="bullet"/>
      <w:lvlText w:val="o"/>
      <w:lvlJc w:val="left"/>
      <w:pPr>
        <w:tabs>
          <w:tab w:val="num" w:pos="1440"/>
        </w:tabs>
        <w:ind w:left="1440" w:hanging="360"/>
      </w:pPr>
      <w:rPr>
        <w:rFonts w:ascii="Courier New" w:hAnsi="Courier New"/>
      </w:rPr>
    </w:lvl>
    <w:lvl w:ilvl="2" w:tplc="2A16D236">
      <w:start w:val="1"/>
      <w:numFmt w:val="bullet"/>
      <w:lvlText w:val=""/>
      <w:lvlJc w:val="left"/>
      <w:pPr>
        <w:tabs>
          <w:tab w:val="num" w:pos="2160"/>
        </w:tabs>
        <w:ind w:left="2160" w:hanging="360"/>
      </w:pPr>
      <w:rPr>
        <w:rFonts w:ascii="Wingdings" w:hAnsi="Wingdings"/>
      </w:rPr>
    </w:lvl>
    <w:lvl w:ilvl="3" w:tplc="22CEC420">
      <w:start w:val="1"/>
      <w:numFmt w:val="bullet"/>
      <w:lvlText w:val=""/>
      <w:lvlJc w:val="left"/>
      <w:pPr>
        <w:tabs>
          <w:tab w:val="num" w:pos="2880"/>
        </w:tabs>
        <w:ind w:left="2880" w:hanging="360"/>
      </w:pPr>
      <w:rPr>
        <w:rFonts w:ascii="Symbol" w:hAnsi="Symbol"/>
      </w:rPr>
    </w:lvl>
    <w:lvl w:ilvl="4" w:tplc="7CD454A2">
      <w:start w:val="1"/>
      <w:numFmt w:val="bullet"/>
      <w:lvlText w:val="o"/>
      <w:lvlJc w:val="left"/>
      <w:pPr>
        <w:tabs>
          <w:tab w:val="num" w:pos="3600"/>
        </w:tabs>
        <w:ind w:left="3600" w:hanging="360"/>
      </w:pPr>
      <w:rPr>
        <w:rFonts w:ascii="Courier New" w:hAnsi="Courier New"/>
      </w:rPr>
    </w:lvl>
    <w:lvl w:ilvl="5" w:tplc="244CD378">
      <w:start w:val="1"/>
      <w:numFmt w:val="bullet"/>
      <w:lvlText w:val=""/>
      <w:lvlJc w:val="left"/>
      <w:pPr>
        <w:tabs>
          <w:tab w:val="num" w:pos="4320"/>
        </w:tabs>
        <w:ind w:left="4320" w:hanging="360"/>
      </w:pPr>
      <w:rPr>
        <w:rFonts w:ascii="Wingdings" w:hAnsi="Wingdings"/>
      </w:rPr>
    </w:lvl>
    <w:lvl w:ilvl="6" w:tplc="244E4184">
      <w:start w:val="1"/>
      <w:numFmt w:val="bullet"/>
      <w:lvlText w:val=""/>
      <w:lvlJc w:val="left"/>
      <w:pPr>
        <w:tabs>
          <w:tab w:val="num" w:pos="5040"/>
        </w:tabs>
        <w:ind w:left="5040" w:hanging="360"/>
      </w:pPr>
      <w:rPr>
        <w:rFonts w:ascii="Symbol" w:hAnsi="Symbol"/>
      </w:rPr>
    </w:lvl>
    <w:lvl w:ilvl="7" w:tplc="F794B29E">
      <w:start w:val="1"/>
      <w:numFmt w:val="bullet"/>
      <w:lvlText w:val="o"/>
      <w:lvlJc w:val="left"/>
      <w:pPr>
        <w:tabs>
          <w:tab w:val="num" w:pos="5760"/>
        </w:tabs>
        <w:ind w:left="5760" w:hanging="360"/>
      </w:pPr>
      <w:rPr>
        <w:rFonts w:ascii="Courier New" w:hAnsi="Courier New"/>
      </w:rPr>
    </w:lvl>
    <w:lvl w:ilvl="8" w:tplc="FCDAD3B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99783A96">
      <w:start w:val="1"/>
      <w:numFmt w:val="bullet"/>
      <w:lvlText w:val=""/>
      <w:lvlJc w:val="left"/>
      <w:pPr>
        <w:ind w:left="720" w:hanging="360"/>
      </w:pPr>
      <w:rPr>
        <w:rFonts w:ascii="Symbol" w:hAnsi="Symbol"/>
      </w:rPr>
    </w:lvl>
    <w:lvl w:ilvl="1" w:tplc="D46A9CE8">
      <w:start w:val="1"/>
      <w:numFmt w:val="bullet"/>
      <w:lvlText w:val="o"/>
      <w:lvlJc w:val="left"/>
      <w:pPr>
        <w:tabs>
          <w:tab w:val="num" w:pos="1440"/>
        </w:tabs>
        <w:ind w:left="1440" w:hanging="360"/>
      </w:pPr>
      <w:rPr>
        <w:rFonts w:ascii="Courier New" w:hAnsi="Courier New"/>
      </w:rPr>
    </w:lvl>
    <w:lvl w:ilvl="2" w:tplc="DE7CF214">
      <w:start w:val="1"/>
      <w:numFmt w:val="bullet"/>
      <w:lvlText w:val=""/>
      <w:lvlJc w:val="left"/>
      <w:pPr>
        <w:tabs>
          <w:tab w:val="num" w:pos="2160"/>
        </w:tabs>
        <w:ind w:left="2160" w:hanging="360"/>
      </w:pPr>
      <w:rPr>
        <w:rFonts w:ascii="Wingdings" w:hAnsi="Wingdings"/>
      </w:rPr>
    </w:lvl>
    <w:lvl w:ilvl="3" w:tplc="72FEFD8A">
      <w:start w:val="1"/>
      <w:numFmt w:val="bullet"/>
      <w:lvlText w:val=""/>
      <w:lvlJc w:val="left"/>
      <w:pPr>
        <w:tabs>
          <w:tab w:val="num" w:pos="2880"/>
        </w:tabs>
        <w:ind w:left="2880" w:hanging="360"/>
      </w:pPr>
      <w:rPr>
        <w:rFonts w:ascii="Symbol" w:hAnsi="Symbol"/>
      </w:rPr>
    </w:lvl>
    <w:lvl w:ilvl="4" w:tplc="32C2A63A">
      <w:start w:val="1"/>
      <w:numFmt w:val="bullet"/>
      <w:lvlText w:val="o"/>
      <w:lvlJc w:val="left"/>
      <w:pPr>
        <w:tabs>
          <w:tab w:val="num" w:pos="3600"/>
        </w:tabs>
        <w:ind w:left="3600" w:hanging="360"/>
      </w:pPr>
      <w:rPr>
        <w:rFonts w:ascii="Courier New" w:hAnsi="Courier New"/>
      </w:rPr>
    </w:lvl>
    <w:lvl w:ilvl="5" w:tplc="700AC45C">
      <w:start w:val="1"/>
      <w:numFmt w:val="bullet"/>
      <w:lvlText w:val=""/>
      <w:lvlJc w:val="left"/>
      <w:pPr>
        <w:tabs>
          <w:tab w:val="num" w:pos="4320"/>
        </w:tabs>
        <w:ind w:left="4320" w:hanging="360"/>
      </w:pPr>
      <w:rPr>
        <w:rFonts w:ascii="Wingdings" w:hAnsi="Wingdings"/>
      </w:rPr>
    </w:lvl>
    <w:lvl w:ilvl="6" w:tplc="923815C8">
      <w:start w:val="1"/>
      <w:numFmt w:val="bullet"/>
      <w:lvlText w:val=""/>
      <w:lvlJc w:val="left"/>
      <w:pPr>
        <w:tabs>
          <w:tab w:val="num" w:pos="5040"/>
        </w:tabs>
        <w:ind w:left="5040" w:hanging="360"/>
      </w:pPr>
      <w:rPr>
        <w:rFonts w:ascii="Symbol" w:hAnsi="Symbol"/>
      </w:rPr>
    </w:lvl>
    <w:lvl w:ilvl="7" w:tplc="DB305D76">
      <w:start w:val="1"/>
      <w:numFmt w:val="bullet"/>
      <w:lvlText w:val="o"/>
      <w:lvlJc w:val="left"/>
      <w:pPr>
        <w:tabs>
          <w:tab w:val="num" w:pos="5760"/>
        </w:tabs>
        <w:ind w:left="5760" w:hanging="360"/>
      </w:pPr>
      <w:rPr>
        <w:rFonts w:ascii="Courier New" w:hAnsi="Courier New"/>
      </w:rPr>
    </w:lvl>
    <w:lvl w:ilvl="8" w:tplc="EAAC83B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52DAF6C6">
      <w:start w:val="1"/>
      <w:numFmt w:val="bullet"/>
      <w:lvlText w:val=""/>
      <w:lvlJc w:val="left"/>
      <w:pPr>
        <w:ind w:left="720" w:hanging="360"/>
      </w:pPr>
      <w:rPr>
        <w:rFonts w:ascii="Symbol" w:hAnsi="Symbol"/>
      </w:rPr>
    </w:lvl>
    <w:lvl w:ilvl="1" w:tplc="B80C3FE6">
      <w:start w:val="1"/>
      <w:numFmt w:val="bullet"/>
      <w:lvlText w:val="o"/>
      <w:lvlJc w:val="left"/>
      <w:pPr>
        <w:tabs>
          <w:tab w:val="num" w:pos="1440"/>
        </w:tabs>
        <w:ind w:left="1440" w:hanging="360"/>
      </w:pPr>
      <w:rPr>
        <w:rFonts w:ascii="Courier New" w:hAnsi="Courier New"/>
      </w:rPr>
    </w:lvl>
    <w:lvl w:ilvl="2" w:tplc="B4640868">
      <w:start w:val="1"/>
      <w:numFmt w:val="bullet"/>
      <w:lvlText w:val=""/>
      <w:lvlJc w:val="left"/>
      <w:pPr>
        <w:tabs>
          <w:tab w:val="num" w:pos="2160"/>
        </w:tabs>
        <w:ind w:left="2160" w:hanging="360"/>
      </w:pPr>
      <w:rPr>
        <w:rFonts w:ascii="Wingdings" w:hAnsi="Wingdings"/>
      </w:rPr>
    </w:lvl>
    <w:lvl w:ilvl="3" w:tplc="FE64CFF6">
      <w:start w:val="1"/>
      <w:numFmt w:val="bullet"/>
      <w:lvlText w:val=""/>
      <w:lvlJc w:val="left"/>
      <w:pPr>
        <w:tabs>
          <w:tab w:val="num" w:pos="2880"/>
        </w:tabs>
        <w:ind w:left="2880" w:hanging="360"/>
      </w:pPr>
      <w:rPr>
        <w:rFonts w:ascii="Symbol" w:hAnsi="Symbol"/>
      </w:rPr>
    </w:lvl>
    <w:lvl w:ilvl="4" w:tplc="A2A2A2C4">
      <w:start w:val="1"/>
      <w:numFmt w:val="bullet"/>
      <w:lvlText w:val="o"/>
      <w:lvlJc w:val="left"/>
      <w:pPr>
        <w:tabs>
          <w:tab w:val="num" w:pos="3600"/>
        </w:tabs>
        <w:ind w:left="3600" w:hanging="360"/>
      </w:pPr>
      <w:rPr>
        <w:rFonts w:ascii="Courier New" w:hAnsi="Courier New"/>
      </w:rPr>
    </w:lvl>
    <w:lvl w:ilvl="5" w:tplc="D626E850">
      <w:start w:val="1"/>
      <w:numFmt w:val="bullet"/>
      <w:lvlText w:val=""/>
      <w:lvlJc w:val="left"/>
      <w:pPr>
        <w:tabs>
          <w:tab w:val="num" w:pos="4320"/>
        </w:tabs>
        <w:ind w:left="4320" w:hanging="360"/>
      </w:pPr>
      <w:rPr>
        <w:rFonts w:ascii="Wingdings" w:hAnsi="Wingdings"/>
      </w:rPr>
    </w:lvl>
    <w:lvl w:ilvl="6" w:tplc="0A5CDF62">
      <w:start w:val="1"/>
      <w:numFmt w:val="bullet"/>
      <w:lvlText w:val=""/>
      <w:lvlJc w:val="left"/>
      <w:pPr>
        <w:tabs>
          <w:tab w:val="num" w:pos="5040"/>
        </w:tabs>
        <w:ind w:left="5040" w:hanging="360"/>
      </w:pPr>
      <w:rPr>
        <w:rFonts w:ascii="Symbol" w:hAnsi="Symbol"/>
      </w:rPr>
    </w:lvl>
    <w:lvl w:ilvl="7" w:tplc="31D88ABC">
      <w:start w:val="1"/>
      <w:numFmt w:val="bullet"/>
      <w:lvlText w:val="o"/>
      <w:lvlJc w:val="left"/>
      <w:pPr>
        <w:tabs>
          <w:tab w:val="num" w:pos="5760"/>
        </w:tabs>
        <w:ind w:left="5760" w:hanging="360"/>
      </w:pPr>
      <w:rPr>
        <w:rFonts w:ascii="Courier New" w:hAnsi="Courier New"/>
      </w:rPr>
    </w:lvl>
    <w:lvl w:ilvl="8" w:tplc="AE266348">
      <w:start w:val="1"/>
      <w:numFmt w:val="bullet"/>
      <w:lvlText w:val=""/>
      <w:lvlJc w:val="left"/>
      <w:pPr>
        <w:tabs>
          <w:tab w:val="num" w:pos="6480"/>
        </w:tabs>
        <w:ind w:left="6480" w:hanging="360"/>
      </w:pPr>
      <w:rPr>
        <w:rFonts w:ascii="Wingdings" w:hAnsi="Wingdings"/>
      </w:rPr>
    </w:lvl>
  </w:abstractNum>
  <w:abstractNum w:abstractNumId="7" w15:restartNumberingAfterBreak="0">
    <w:nsid w:val="160A3856"/>
    <w:multiLevelType w:val="hybridMultilevel"/>
    <w:tmpl w:val="FF389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83404E"/>
    <w:multiLevelType w:val="hybridMultilevel"/>
    <w:tmpl w:val="515A3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E42846"/>
    <w:multiLevelType w:val="hybridMultilevel"/>
    <w:tmpl w:val="5D5AD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9"/>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354E43"/>
    <w:rsid w:val="0000051F"/>
    <w:rsid w:val="00003AF2"/>
    <w:rsid w:val="00004011"/>
    <w:rsid w:val="00007093"/>
    <w:rsid w:val="0000711D"/>
    <w:rsid w:val="0002594F"/>
    <w:rsid w:val="0003201C"/>
    <w:rsid w:val="000373EA"/>
    <w:rsid w:val="000401CB"/>
    <w:rsid w:val="00044802"/>
    <w:rsid w:val="00056BE6"/>
    <w:rsid w:val="00057E69"/>
    <w:rsid w:val="00060FD4"/>
    <w:rsid w:val="0006436B"/>
    <w:rsid w:val="00072D66"/>
    <w:rsid w:val="000933BD"/>
    <w:rsid w:val="00095979"/>
    <w:rsid w:val="000A2D4B"/>
    <w:rsid w:val="000A3C9E"/>
    <w:rsid w:val="000A5F50"/>
    <w:rsid w:val="000B10FF"/>
    <w:rsid w:val="000B432A"/>
    <w:rsid w:val="000C589D"/>
    <w:rsid w:val="000D19B7"/>
    <w:rsid w:val="000D736B"/>
    <w:rsid w:val="00100320"/>
    <w:rsid w:val="0010085C"/>
    <w:rsid w:val="001029D9"/>
    <w:rsid w:val="00113A7B"/>
    <w:rsid w:val="00114101"/>
    <w:rsid w:val="00114427"/>
    <w:rsid w:val="001163F9"/>
    <w:rsid w:val="001236EF"/>
    <w:rsid w:val="00143173"/>
    <w:rsid w:val="001536A5"/>
    <w:rsid w:val="001633F4"/>
    <w:rsid w:val="0017457C"/>
    <w:rsid w:val="00185284"/>
    <w:rsid w:val="00185CB1"/>
    <w:rsid w:val="001A1436"/>
    <w:rsid w:val="001C7D7A"/>
    <w:rsid w:val="001D32E8"/>
    <w:rsid w:val="002018D3"/>
    <w:rsid w:val="00214B03"/>
    <w:rsid w:val="002230E0"/>
    <w:rsid w:val="00235AC2"/>
    <w:rsid w:val="00236E2C"/>
    <w:rsid w:val="00241802"/>
    <w:rsid w:val="0024524E"/>
    <w:rsid w:val="002717E0"/>
    <w:rsid w:val="002729B2"/>
    <w:rsid w:val="00280DD5"/>
    <w:rsid w:val="00280FBA"/>
    <w:rsid w:val="00283DB2"/>
    <w:rsid w:val="00287B11"/>
    <w:rsid w:val="002A0E63"/>
    <w:rsid w:val="002B7C27"/>
    <w:rsid w:val="002E32A2"/>
    <w:rsid w:val="002F7510"/>
    <w:rsid w:val="00311978"/>
    <w:rsid w:val="003136F7"/>
    <w:rsid w:val="003421F1"/>
    <w:rsid w:val="00353D10"/>
    <w:rsid w:val="00354E43"/>
    <w:rsid w:val="00370194"/>
    <w:rsid w:val="003748D2"/>
    <w:rsid w:val="0038185A"/>
    <w:rsid w:val="00383251"/>
    <w:rsid w:val="003A49A3"/>
    <w:rsid w:val="003B496E"/>
    <w:rsid w:val="003C1FD9"/>
    <w:rsid w:val="003C2885"/>
    <w:rsid w:val="003E24E1"/>
    <w:rsid w:val="003E36E6"/>
    <w:rsid w:val="003E77CD"/>
    <w:rsid w:val="003F2150"/>
    <w:rsid w:val="004202A7"/>
    <w:rsid w:val="00432020"/>
    <w:rsid w:val="00452778"/>
    <w:rsid w:val="004542F5"/>
    <w:rsid w:val="0046092A"/>
    <w:rsid w:val="00460F4C"/>
    <w:rsid w:val="00470284"/>
    <w:rsid w:val="00475FED"/>
    <w:rsid w:val="00480119"/>
    <w:rsid w:val="00480160"/>
    <w:rsid w:val="0048336A"/>
    <w:rsid w:val="004879C3"/>
    <w:rsid w:val="0049374E"/>
    <w:rsid w:val="0049423F"/>
    <w:rsid w:val="00494578"/>
    <w:rsid w:val="004B5D34"/>
    <w:rsid w:val="004C108B"/>
    <w:rsid w:val="004D1715"/>
    <w:rsid w:val="004D6A61"/>
    <w:rsid w:val="004E2E33"/>
    <w:rsid w:val="00502404"/>
    <w:rsid w:val="0050582A"/>
    <w:rsid w:val="00512A14"/>
    <w:rsid w:val="00516E7E"/>
    <w:rsid w:val="00535066"/>
    <w:rsid w:val="00544662"/>
    <w:rsid w:val="005450B2"/>
    <w:rsid w:val="005471C6"/>
    <w:rsid w:val="00560335"/>
    <w:rsid w:val="00574875"/>
    <w:rsid w:val="00575516"/>
    <w:rsid w:val="0059355B"/>
    <w:rsid w:val="005B3015"/>
    <w:rsid w:val="005B5FB1"/>
    <w:rsid w:val="005C3B0F"/>
    <w:rsid w:val="005C7711"/>
    <w:rsid w:val="005D5FBD"/>
    <w:rsid w:val="005D6011"/>
    <w:rsid w:val="005D65E0"/>
    <w:rsid w:val="005E1DE9"/>
    <w:rsid w:val="005E3026"/>
    <w:rsid w:val="005F01EF"/>
    <w:rsid w:val="005F6CA1"/>
    <w:rsid w:val="00610E98"/>
    <w:rsid w:val="00624DC1"/>
    <w:rsid w:val="0064302E"/>
    <w:rsid w:val="00650B38"/>
    <w:rsid w:val="00652C7F"/>
    <w:rsid w:val="006647F4"/>
    <w:rsid w:val="00676124"/>
    <w:rsid w:val="00680904"/>
    <w:rsid w:val="00680D9A"/>
    <w:rsid w:val="006822DC"/>
    <w:rsid w:val="006917F3"/>
    <w:rsid w:val="0069586C"/>
    <w:rsid w:val="00695DC5"/>
    <w:rsid w:val="0069676F"/>
    <w:rsid w:val="00696A41"/>
    <w:rsid w:val="006A198E"/>
    <w:rsid w:val="006A6872"/>
    <w:rsid w:val="006B362B"/>
    <w:rsid w:val="006C3A99"/>
    <w:rsid w:val="006C7F56"/>
    <w:rsid w:val="006D34B9"/>
    <w:rsid w:val="006D61AE"/>
    <w:rsid w:val="00700EF9"/>
    <w:rsid w:val="00703029"/>
    <w:rsid w:val="00704A76"/>
    <w:rsid w:val="0071631C"/>
    <w:rsid w:val="00717D33"/>
    <w:rsid w:val="0072344E"/>
    <w:rsid w:val="007265F8"/>
    <w:rsid w:val="00727CDF"/>
    <w:rsid w:val="00746E47"/>
    <w:rsid w:val="0076458F"/>
    <w:rsid w:val="00772176"/>
    <w:rsid w:val="00782598"/>
    <w:rsid w:val="007830B4"/>
    <w:rsid w:val="007A0237"/>
    <w:rsid w:val="007A1FD8"/>
    <w:rsid w:val="007D02BF"/>
    <w:rsid w:val="007D24D0"/>
    <w:rsid w:val="007D2CE3"/>
    <w:rsid w:val="007D7152"/>
    <w:rsid w:val="007D7A0F"/>
    <w:rsid w:val="007E183C"/>
    <w:rsid w:val="007E4A98"/>
    <w:rsid w:val="007E609B"/>
    <w:rsid w:val="007F19C2"/>
    <w:rsid w:val="007F4B07"/>
    <w:rsid w:val="00804943"/>
    <w:rsid w:val="008077C0"/>
    <w:rsid w:val="0081020D"/>
    <w:rsid w:val="008140A5"/>
    <w:rsid w:val="00820875"/>
    <w:rsid w:val="00821857"/>
    <w:rsid w:val="00825C48"/>
    <w:rsid w:val="0083114D"/>
    <w:rsid w:val="008346C6"/>
    <w:rsid w:val="0083594D"/>
    <w:rsid w:val="008535EA"/>
    <w:rsid w:val="00855F6E"/>
    <w:rsid w:val="00857C52"/>
    <w:rsid w:val="00862571"/>
    <w:rsid w:val="008702E8"/>
    <w:rsid w:val="008713BD"/>
    <w:rsid w:val="0087598E"/>
    <w:rsid w:val="008902DF"/>
    <w:rsid w:val="008951EF"/>
    <w:rsid w:val="008A212A"/>
    <w:rsid w:val="008A3E90"/>
    <w:rsid w:val="008A6CDD"/>
    <w:rsid w:val="008B1E3F"/>
    <w:rsid w:val="008B30C4"/>
    <w:rsid w:val="008C2A65"/>
    <w:rsid w:val="008C5B97"/>
    <w:rsid w:val="008D28EB"/>
    <w:rsid w:val="008D3899"/>
    <w:rsid w:val="008E3FD2"/>
    <w:rsid w:val="008F4118"/>
    <w:rsid w:val="008F5B69"/>
    <w:rsid w:val="00902E26"/>
    <w:rsid w:val="00902E94"/>
    <w:rsid w:val="00930AF7"/>
    <w:rsid w:val="0094515F"/>
    <w:rsid w:val="0094781D"/>
    <w:rsid w:val="00950520"/>
    <w:rsid w:val="00955AC4"/>
    <w:rsid w:val="00961B83"/>
    <w:rsid w:val="00964464"/>
    <w:rsid w:val="00973C2D"/>
    <w:rsid w:val="00975443"/>
    <w:rsid w:val="009A2194"/>
    <w:rsid w:val="009A4C01"/>
    <w:rsid w:val="009A5CB0"/>
    <w:rsid w:val="009A5D79"/>
    <w:rsid w:val="009B0DA1"/>
    <w:rsid w:val="009D00ED"/>
    <w:rsid w:val="009D577A"/>
    <w:rsid w:val="009E4FDB"/>
    <w:rsid w:val="009E5381"/>
    <w:rsid w:val="009F351D"/>
    <w:rsid w:val="00A1198A"/>
    <w:rsid w:val="00A12A80"/>
    <w:rsid w:val="00A219A3"/>
    <w:rsid w:val="00A31B7C"/>
    <w:rsid w:val="00A35557"/>
    <w:rsid w:val="00A41268"/>
    <w:rsid w:val="00A45DC4"/>
    <w:rsid w:val="00A7493D"/>
    <w:rsid w:val="00A8084E"/>
    <w:rsid w:val="00A845C0"/>
    <w:rsid w:val="00A84BC3"/>
    <w:rsid w:val="00A97FD6"/>
    <w:rsid w:val="00AA036C"/>
    <w:rsid w:val="00AA045C"/>
    <w:rsid w:val="00AA44C5"/>
    <w:rsid w:val="00AA6F2D"/>
    <w:rsid w:val="00AB2A80"/>
    <w:rsid w:val="00AB2B2E"/>
    <w:rsid w:val="00AB7E2C"/>
    <w:rsid w:val="00AE70BB"/>
    <w:rsid w:val="00AF2FCB"/>
    <w:rsid w:val="00AF49FE"/>
    <w:rsid w:val="00B00218"/>
    <w:rsid w:val="00B02180"/>
    <w:rsid w:val="00B2150D"/>
    <w:rsid w:val="00B22C4F"/>
    <w:rsid w:val="00B31DA1"/>
    <w:rsid w:val="00B35D83"/>
    <w:rsid w:val="00B43982"/>
    <w:rsid w:val="00B50ABD"/>
    <w:rsid w:val="00B5159E"/>
    <w:rsid w:val="00B52A8F"/>
    <w:rsid w:val="00B566D5"/>
    <w:rsid w:val="00B57D47"/>
    <w:rsid w:val="00B60E2E"/>
    <w:rsid w:val="00B65FDF"/>
    <w:rsid w:val="00B87D14"/>
    <w:rsid w:val="00B91F73"/>
    <w:rsid w:val="00B9597E"/>
    <w:rsid w:val="00BA6EFF"/>
    <w:rsid w:val="00BB16EE"/>
    <w:rsid w:val="00BB66E3"/>
    <w:rsid w:val="00BC22C4"/>
    <w:rsid w:val="00BC261B"/>
    <w:rsid w:val="00BC3919"/>
    <w:rsid w:val="00BC4A61"/>
    <w:rsid w:val="00BD1AB6"/>
    <w:rsid w:val="00BD1C88"/>
    <w:rsid w:val="00BD4914"/>
    <w:rsid w:val="00BD5ED6"/>
    <w:rsid w:val="00BE22D3"/>
    <w:rsid w:val="00BE4240"/>
    <w:rsid w:val="00BE4C63"/>
    <w:rsid w:val="00BF63ED"/>
    <w:rsid w:val="00BF69FA"/>
    <w:rsid w:val="00C00E5A"/>
    <w:rsid w:val="00C0222D"/>
    <w:rsid w:val="00C02E8F"/>
    <w:rsid w:val="00C10AD4"/>
    <w:rsid w:val="00C20A56"/>
    <w:rsid w:val="00C218AF"/>
    <w:rsid w:val="00C3078C"/>
    <w:rsid w:val="00C42869"/>
    <w:rsid w:val="00C43972"/>
    <w:rsid w:val="00C53DED"/>
    <w:rsid w:val="00C63026"/>
    <w:rsid w:val="00C63360"/>
    <w:rsid w:val="00C658DE"/>
    <w:rsid w:val="00C65E27"/>
    <w:rsid w:val="00C669DC"/>
    <w:rsid w:val="00C703B3"/>
    <w:rsid w:val="00C76B95"/>
    <w:rsid w:val="00C77DFD"/>
    <w:rsid w:val="00C77EC9"/>
    <w:rsid w:val="00C87907"/>
    <w:rsid w:val="00CB13EB"/>
    <w:rsid w:val="00CB1AFA"/>
    <w:rsid w:val="00CB7C80"/>
    <w:rsid w:val="00CC470E"/>
    <w:rsid w:val="00CC7E93"/>
    <w:rsid w:val="00CD5B63"/>
    <w:rsid w:val="00CE7124"/>
    <w:rsid w:val="00CF377F"/>
    <w:rsid w:val="00CF3FAD"/>
    <w:rsid w:val="00D04066"/>
    <w:rsid w:val="00D051BF"/>
    <w:rsid w:val="00D1381D"/>
    <w:rsid w:val="00D352E2"/>
    <w:rsid w:val="00D40B10"/>
    <w:rsid w:val="00D6361E"/>
    <w:rsid w:val="00D779F2"/>
    <w:rsid w:val="00D923C5"/>
    <w:rsid w:val="00D953FA"/>
    <w:rsid w:val="00DA55C3"/>
    <w:rsid w:val="00DD62F5"/>
    <w:rsid w:val="00DE248C"/>
    <w:rsid w:val="00DE3537"/>
    <w:rsid w:val="00DE5ADD"/>
    <w:rsid w:val="00DF0215"/>
    <w:rsid w:val="00DF0A5F"/>
    <w:rsid w:val="00DF5BF8"/>
    <w:rsid w:val="00E033F8"/>
    <w:rsid w:val="00E056A3"/>
    <w:rsid w:val="00E07E9E"/>
    <w:rsid w:val="00E10669"/>
    <w:rsid w:val="00E127E9"/>
    <w:rsid w:val="00E21723"/>
    <w:rsid w:val="00E22892"/>
    <w:rsid w:val="00E24F15"/>
    <w:rsid w:val="00E263A1"/>
    <w:rsid w:val="00E26A0C"/>
    <w:rsid w:val="00E45B5E"/>
    <w:rsid w:val="00E57058"/>
    <w:rsid w:val="00E74705"/>
    <w:rsid w:val="00E8553E"/>
    <w:rsid w:val="00E870D6"/>
    <w:rsid w:val="00E87CB5"/>
    <w:rsid w:val="00E91B36"/>
    <w:rsid w:val="00E9222B"/>
    <w:rsid w:val="00E97C5E"/>
    <w:rsid w:val="00E97D15"/>
    <w:rsid w:val="00EB391B"/>
    <w:rsid w:val="00ED2B40"/>
    <w:rsid w:val="00ED5F59"/>
    <w:rsid w:val="00EE09B0"/>
    <w:rsid w:val="00EE3E45"/>
    <w:rsid w:val="00EF2990"/>
    <w:rsid w:val="00EF6D8E"/>
    <w:rsid w:val="00F12E3E"/>
    <w:rsid w:val="00F31F23"/>
    <w:rsid w:val="00F35713"/>
    <w:rsid w:val="00F37707"/>
    <w:rsid w:val="00F64AC3"/>
    <w:rsid w:val="00F7376D"/>
    <w:rsid w:val="00F76101"/>
    <w:rsid w:val="00F77F38"/>
    <w:rsid w:val="00F8016C"/>
    <w:rsid w:val="00F8255F"/>
    <w:rsid w:val="00F8437F"/>
    <w:rsid w:val="00F85C8C"/>
    <w:rsid w:val="00F941A9"/>
    <w:rsid w:val="00F97291"/>
    <w:rsid w:val="00FA466C"/>
    <w:rsid w:val="00FA61A2"/>
    <w:rsid w:val="00FB5693"/>
    <w:rsid w:val="00FC4C7E"/>
    <w:rsid w:val="00FC5A1E"/>
    <w:rsid w:val="00FC698F"/>
    <w:rsid w:val="00FD524C"/>
    <w:rsid w:val="00FD650A"/>
    <w:rsid w:val="00FE05B8"/>
    <w:rsid w:val="00FE1CB6"/>
    <w:rsid w:val="00FE3E3F"/>
    <w:rsid w:val="00FF3702"/>
    <w:rsid w:val="00FF7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4B11B4D5"/>
  <w15:docId w15:val="{71023AA0-F30B-4434-AFAD-4EFE5F8F0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character" w:customStyle="1" w:styleId="divdocumentleft-box">
    <w:name w:val="div_document_left-box"/>
    <w:basedOn w:val="DefaultParagraphFont"/>
    <w:rsid w:val="00354E43"/>
    <w:rPr>
      <w:color w:val="FFFFFF"/>
      <w:shd w:val="clear" w:color="auto" w:fill="003D73"/>
    </w:rPr>
  </w:style>
  <w:style w:type="paragraph" w:customStyle="1" w:styleId="divdocumentleft-boxsection">
    <w:name w:val="div_document_left-box_section"/>
    <w:basedOn w:val="Normal"/>
    <w:rsid w:val="00354E43"/>
  </w:style>
  <w:style w:type="paragraph" w:customStyle="1" w:styleId="divdocumentleft-boxsectionnth-child1sectiongapdiv">
    <w:name w:val="div_document_left-box_section_nth-child(1)_sectiongapdiv"/>
    <w:basedOn w:val="Normal"/>
    <w:rsid w:val="00354E43"/>
    <w:rPr>
      <w:vanish/>
    </w:rPr>
  </w:style>
  <w:style w:type="paragraph" w:customStyle="1" w:styleId="divdocumentdivparagraphfirstparagraph">
    <w:name w:val="div_document_div_paragraph_firstparagraph"/>
    <w:basedOn w:val="Normal"/>
    <w:rsid w:val="00354E43"/>
  </w:style>
  <w:style w:type="paragraph" w:customStyle="1" w:styleId="divdocumentname">
    <w:name w:val="div_document_name"/>
    <w:basedOn w:val="Normal"/>
    <w:rsid w:val="00354E43"/>
    <w:pPr>
      <w:pBdr>
        <w:bottom w:val="none" w:sz="0" w:space="12" w:color="auto"/>
      </w:pBdr>
      <w:spacing w:line="690" w:lineRule="atLeast"/>
    </w:pPr>
    <w:rPr>
      <w:b/>
      <w:bCs/>
      <w:color w:val="FFFFFF"/>
      <w:sz w:val="56"/>
      <w:szCs w:val="56"/>
    </w:rPr>
  </w:style>
  <w:style w:type="character" w:customStyle="1" w:styleId="span">
    <w:name w:val="span"/>
    <w:basedOn w:val="DefaultParagraphFont"/>
    <w:rsid w:val="00354E43"/>
    <w:rPr>
      <w:bdr w:val="none" w:sz="0" w:space="0" w:color="auto"/>
      <w:vertAlign w:val="baseline"/>
    </w:rPr>
  </w:style>
  <w:style w:type="paragraph" w:customStyle="1" w:styleId="documentresumeTitle">
    <w:name w:val="document_resumeTitle"/>
    <w:basedOn w:val="Normal"/>
    <w:rsid w:val="00354E43"/>
    <w:rPr>
      <w:sz w:val="28"/>
      <w:szCs w:val="28"/>
    </w:rPr>
  </w:style>
  <w:style w:type="paragraph" w:customStyle="1" w:styleId="divdocumentSECTIONCNTCsectiongapdiv">
    <w:name w:val="div_document_SECTION_CNTC_sectiongapdiv"/>
    <w:basedOn w:val="Normal"/>
    <w:rsid w:val="00354E43"/>
    <w:pPr>
      <w:spacing w:line="400" w:lineRule="atLeast"/>
    </w:pPr>
  </w:style>
  <w:style w:type="character" w:customStyle="1" w:styleId="divdocumentleft-boxdivsectiontitle">
    <w:name w:val="div_document_left-box_div_sectiontitle"/>
    <w:basedOn w:val="DefaultParagraphFont"/>
    <w:rsid w:val="00354E43"/>
    <w:rPr>
      <w:shd w:val="clear" w:color="auto" w:fill="003D73"/>
    </w:rPr>
  </w:style>
  <w:style w:type="paragraph" w:customStyle="1" w:styleId="divdocumentleft-boxdivsectiontitleParagraph">
    <w:name w:val="div_document_left-box_div_sectiontitle Paragraph"/>
    <w:basedOn w:val="Normal"/>
    <w:rsid w:val="00354E43"/>
    <w:pPr>
      <w:shd w:val="clear" w:color="auto" w:fill="003D73"/>
    </w:pPr>
    <w:rPr>
      <w:shd w:val="clear" w:color="auto" w:fill="003D73"/>
    </w:rPr>
  </w:style>
  <w:style w:type="table" w:customStyle="1" w:styleId="divdocumentleft-boxdivheading">
    <w:name w:val="div_document_left-box_div_heading"/>
    <w:basedOn w:val="TableNormal"/>
    <w:rsid w:val="00354E43"/>
    <w:tblPr/>
    <w:trPr>
      <w:hidden/>
    </w:trPr>
  </w:style>
  <w:style w:type="paragraph" w:customStyle="1" w:styleId="left-boxheadinggapdiv">
    <w:name w:val="left-box_headinggapdiv"/>
    <w:basedOn w:val="Normal"/>
    <w:rsid w:val="00354E43"/>
    <w:pPr>
      <w:spacing w:line="200" w:lineRule="atLeast"/>
    </w:pPr>
    <w:rPr>
      <w:sz w:val="14"/>
      <w:szCs w:val="14"/>
    </w:rPr>
  </w:style>
  <w:style w:type="paragraph" w:customStyle="1" w:styleId="div">
    <w:name w:val="div"/>
    <w:basedOn w:val="Normal"/>
    <w:rsid w:val="00354E43"/>
  </w:style>
  <w:style w:type="paragraph" w:customStyle="1" w:styleId="divdocumentaddresssinglecolumn">
    <w:name w:val="div_document_address_singlecolumn"/>
    <w:basedOn w:val="Normal"/>
    <w:rsid w:val="00354E43"/>
    <w:rPr>
      <w:color w:val="FFFFFF"/>
    </w:rPr>
  </w:style>
  <w:style w:type="paragraph" w:customStyle="1" w:styleId="txtBold">
    <w:name w:val="txtBold"/>
    <w:basedOn w:val="Normal"/>
    <w:rsid w:val="00354E43"/>
    <w:rPr>
      <w:b/>
      <w:bCs/>
    </w:rPr>
  </w:style>
  <w:style w:type="paragraph" w:customStyle="1" w:styleId="mt5">
    <w:name w:val="mt5"/>
    <w:basedOn w:val="Normal"/>
    <w:rsid w:val="00354E43"/>
  </w:style>
  <w:style w:type="paragraph" w:customStyle="1" w:styleId="divdocumentsectiongapdiv">
    <w:name w:val="div_document_sectiongapdiv"/>
    <w:basedOn w:val="Normal"/>
    <w:rsid w:val="00354E43"/>
    <w:pPr>
      <w:spacing w:line="400" w:lineRule="atLeast"/>
    </w:pPr>
  </w:style>
  <w:style w:type="paragraph" w:customStyle="1" w:styleId="divdocumentleft-boxsinglecolumn">
    <w:name w:val="div_document_left-box_singlecolumn"/>
    <w:basedOn w:val="Normal"/>
    <w:rsid w:val="00354E43"/>
  </w:style>
  <w:style w:type="character" w:customStyle="1" w:styleId="singlecolumnspanpaddedlinenth-child1">
    <w:name w:val="singlecolumn_span_paddedline_nth-child(1)"/>
    <w:basedOn w:val="DefaultParagraphFont"/>
    <w:rsid w:val="00354E43"/>
  </w:style>
  <w:style w:type="paragraph" w:customStyle="1" w:styleId="p">
    <w:name w:val="p"/>
    <w:basedOn w:val="Normal"/>
    <w:rsid w:val="00354E43"/>
  </w:style>
  <w:style w:type="paragraph" w:customStyle="1" w:styleId="ratvcontainer">
    <w:name w:val="ratvcontainer"/>
    <w:basedOn w:val="Normal"/>
    <w:rsid w:val="00354E43"/>
    <w:pPr>
      <w:spacing w:line="280" w:lineRule="atLeast"/>
    </w:pPr>
  </w:style>
  <w:style w:type="paragraph" w:customStyle="1" w:styleId="txtright">
    <w:name w:val="txtright"/>
    <w:basedOn w:val="Normal"/>
    <w:rsid w:val="00354E43"/>
    <w:pPr>
      <w:jc w:val="right"/>
    </w:pPr>
  </w:style>
  <w:style w:type="paragraph" w:customStyle="1" w:styleId="divdocumentsectionparagraph">
    <w:name w:val="div_document_section_paragraph"/>
    <w:basedOn w:val="Normal"/>
    <w:rsid w:val="00354E43"/>
    <w:pPr>
      <w:pBdr>
        <w:left w:val="none" w:sz="0" w:space="15" w:color="auto"/>
        <w:right w:val="none" w:sz="0" w:space="15" w:color="auto"/>
      </w:pBdr>
    </w:pPr>
  </w:style>
  <w:style w:type="paragraph" w:customStyle="1" w:styleId="divdocumentleft-boxParagraph">
    <w:name w:val="div_document_left-box Paragraph"/>
    <w:basedOn w:val="Normal"/>
    <w:rsid w:val="00354E43"/>
    <w:pPr>
      <w:pBdr>
        <w:top w:val="none" w:sz="0" w:space="15" w:color="auto"/>
        <w:bottom w:val="none" w:sz="0" w:space="15" w:color="auto"/>
      </w:pBdr>
      <w:shd w:val="clear" w:color="auto" w:fill="003D73"/>
    </w:pPr>
    <w:rPr>
      <w:color w:val="FFFFFF"/>
      <w:shd w:val="clear" w:color="auto" w:fill="003D73"/>
    </w:rPr>
  </w:style>
  <w:style w:type="character" w:customStyle="1" w:styleId="divdocumentright-box">
    <w:name w:val="div_document_right-box"/>
    <w:basedOn w:val="DefaultParagraphFont"/>
    <w:rsid w:val="00354E43"/>
    <w:rPr>
      <w:color w:val="343434"/>
      <w:spacing w:val="4"/>
    </w:rPr>
  </w:style>
  <w:style w:type="paragraph" w:customStyle="1" w:styleId="divdocumentright-boxsectionnth-child1">
    <w:name w:val="div_document_right-box_section_nth-child(1)"/>
    <w:basedOn w:val="Normal"/>
    <w:rsid w:val="00354E43"/>
  </w:style>
  <w:style w:type="paragraph" w:customStyle="1" w:styleId="divdocumentright-boxsummaryparagraph">
    <w:name w:val="div_document_right-box_summary_paragraph"/>
    <w:basedOn w:val="Normal"/>
    <w:rsid w:val="00354E43"/>
  </w:style>
  <w:style w:type="paragraph" w:customStyle="1" w:styleId="divdocumentright-boxsummaryparagraphsinglecolumn">
    <w:name w:val="div_document_right-box_summary_paragraph_singlecolumn"/>
    <w:basedOn w:val="Normal"/>
    <w:rsid w:val="00354E43"/>
  </w:style>
  <w:style w:type="character" w:customStyle="1" w:styleId="divdocumentemptycell">
    <w:name w:val="div_document_emptycell"/>
    <w:basedOn w:val="DefaultParagraphFont"/>
    <w:rsid w:val="00354E43"/>
  </w:style>
  <w:style w:type="paragraph" w:customStyle="1" w:styleId="divdocumentemptycellParagraph">
    <w:name w:val="div_document_emptycell Paragraph"/>
    <w:basedOn w:val="Normal"/>
    <w:rsid w:val="00354E43"/>
  </w:style>
  <w:style w:type="character" w:customStyle="1" w:styleId="divdocumentright-boxpaddedlinedate-content">
    <w:name w:val="div_document_right-box_paddedline_date-content"/>
    <w:basedOn w:val="DefaultParagraphFont"/>
    <w:rsid w:val="00354E43"/>
  </w:style>
  <w:style w:type="character" w:customStyle="1" w:styleId="divdocumentjobdates">
    <w:name w:val="div_document_jobdates"/>
    <w:basedOn w:val="DefaultParagraphFont"/>
    <w:rsid w:val="00354E43"/>
    <w:rPr>
      <w:sz w:val="22"/>
      <w:szCs w:val="22"/>
    </w:rPr>
  </w:style>
  <w:style w:type="character" w:customStyle="1" w:styleId="divdocumentright-boxdatetablepindcell">
    <w:name w:val="div_document_right-box_datetable_pindcell"/>
    <w:basedOn w:val="DefaultParagraphFont"/>
    <w:rsid w:val="00354E43"/>
  </w:style>
  <w:style w:type="character" w:customStyle="1" w:styleId="divdocumentright-boxdatetablesinglecolumn">
    <w:name w:val="div_document_right-box_datetable_singlecolumn"/>
    <w:basedOn w:val="DefaultParagraphFont"/>
    <w:rsid w:val="00354E43"/>
  </w:style>
  <w:style w:type="paragraph" w:customStyle="1" w:styleId="divdocumentright-boxsectionexperiencesinglecolumnpaddedline">
    <w:name w:val="div_document_right-box_section_experience_singlecolumn_paddedline"/>
    <w:basedOn w:val="Normal"/>
    <w:rsid w:val="00354E43"/>
    <w:pPr>
      <w:pBdr>
        <w:right w:val="none" w:sz="0" w:space="15" w:color="auto"/>
      </w:pBdr>
    </w:pPr>
  </w:style>
  <w:style w:type="character" w:customStyle="1" w:styleId="divdocumentjobtitle">
    <w:name w:val="div_document_jobtitle"/>
    <w:basedOn w:val="DefaultParagraphFont"/>
    <w:rsid w:val="00354E43"/>
    <w:rPr>
      <w:sz w:val="28"/>
      <w:szCs w:val="28"/>
    </w:rPr>
  </w:style>
  <w:style w:type="paragraph" w:customStyle="1" w:styleId="divdocumentright-boxsectionexperiencesinglecolumnjobline">
    <w:name w:val="div_document_right-box_section_experience_singlecolumn_jobline"/>
    <w:basedOn w:val="Normal"/>
    <w:rsid w:val="00354E43"/>
    <w:pPr>
      <w:pBdr>
        <w:right w:val="none" w:sz="0" w:space="15" w:color="auto"/>
      </w:pBdr>
    </w:pPr>
  </w:style>
  <w:style w:type="paragraph" w:customStyle="1" w:styleId="divdocumentli">
    <w:name w:val="div_document_li"/>
    <w:basedOn w:val="Normal"/>
    <w:rsid w:val="00354E43"/>
    <w:pPr>
      <w:pBdr>
        <w:left w:val="none" w:sz="0" w:space="5" w:color="auto"/>
      </w:pBdr>
    </w:pPr>
  </w:style>
  <w:style w:type="table" w:customStyle="1" w:styleId="divdocumentsectionexperienceparagraph">
    <w:name w:val="div_document_section_experience_paragraph"/>
    <w:basedOn w:val="TableNormal"/>
    <w:rsid w:val="00354E43"/>
    <w:tblPr/>
    <w:trPr>
      <w:hidden/>
    </w:trPr>
  </w:style>
  <w:style w:type="paragraph" w:customStyle="1" w:styleId="divdocumentright-boxsectioneducationsinglecolumnpaddedline">
    <w:name w:val="div_document_right-box_section_education_singlecolumn_paddedline"/>
    <w:basedOn w:val="Normal"/>
    <w:rsid w:val="00354E43"/>
    <w:pPr>
      <w:pBdr>
        <w:right w:val="none" w:sz="0" w:space="15" w:color="auto"/>
      </w:pBdr>
    </w:pPr>
  </w:style>
  <w:style w:type="character" w:customStyle="1" w:styleId="divdocumentdegree">
    <w:name w:val="div_document_degree"/>
    <w:basedOn w:val="DefaultParagraphFont"/>
    <w:rsid w:val="00354E43"/>
    <w:rPr>
      <w:sz w:val="28"/>
      <w:szCs w:val="28"/>
    </w:rPr>
  </w:style>
  <w:style w:type="character" w:customStyle="1" w:styleId="divdocumentprogramline">
    <w:name w:val="div_document_programline"/>
    <w:basedOn w:val="DefaultParagraphFont"/>
    <w:rsid w:val="00354E43"/>
    <w:rPr>
      <w:sz w:val="28"/>
      <w:szCs w:val="28"/>
    </w:rPr>
  </w:style>
  <w:style w:type="paragraph" w:customStyle="1" w:styleId="divdocumentright-boxsectioneducationsinglecolumnjobline">
    <w:name w:val="div_document_right-box_section_education_singlecolumn_jobline"/>
    <w:basedOn w:val="Normal"/>
    <w:rsid w:val="00354E43"/>
    <w:pPr>
      <w:pBdr>
        <w:right w:val="none" w:sz="0" w:space="15" w:color="auto"/>
      </w:pBdr>
    </w:pPr>
  </w:style>
  <w:style w:type="table" w:customStyle="1" w:styleId="divdocumentsectioneducationparagraph">
    <w:name w:val="div_document_section_education_paragraph"/>
    <w:basedOn w:val="TableNormal"/>
    <w:rsid w:val="00354E43"/>
    <w:tblPr/>
    <w:trPr>
      <w:hidden/>
    </w:trPr>
  </w:style>
  <w:style w:type="paragraph" w:customStyle="1" w:styleId="divdocumentright-boxparagraphsinglecolumn">
    <w:name w:val="div_document_right-box_paragraph_singlecolumn"/>
    <w:basedOn w:val="Normal"/>
    <w:rsid w:val="00354E43"/>
  </w:style>
  <w:style w:type="paragraph" w:customStyle="1" w:styleId="divdocumentright-boxsectioncertificationsinglecolumnjobline">
    <w:name w:val="div_document_right-box_section_certification_singlecolumn_jobline"/>
    <w:basedOn w:val="Normal"/>
    <w:rsid w:val="00354E43"/>
    <w:pPr>
      <w:pBdr>
        <w:right w:val="none" w:sz="0" w:space="15" w:color="auto"/>
      </w:pBdr>
    </w:pPr>
  </w:style>
  <w:style w:type="table" w:customStyle="1" w:styleId="divdocumentsectioncertificationparagraph">
    <w:name w:val="div_document_section_certification_paragraph"/>
    <w:basedOn w:val="TableNormal"/>
    <w:rsid w:val="00354E43"/>
    <w:tblPr/>
    <w:trPr>
      <w:hidden/>
    </w:trPr>
  </w:style>
  <w:style w:type="table" w:customStyle="1" w:styleId="divdocument">
    <w:name w:val="div_document"/>
    <w:basedOn w:val="TableNormal"/>
    <w:rsid w:val="00354E43"/>
    <w:tblPr/>
    <w:trPr>
      <w:hidden/>
    </w:trPr>
  </w:style>
  <w:style w:type="paragraph" w:styleId="BalloonText">
    <w:name w:val="Balloon Text"/>
    <w:basedOn w:val="Normal"/>
    <w:link w:val="BalloonTextChar"/>
    <w:uiPriority w:val="99"/>
    <w:semiHidden/>
    <w:unhideWhenUsed/>
    <w:rsid w:val="00CF377F"/>
    <w:rPr>
      <w:rFonts w:ascii="Tahoma" w:hAnsi="Tahoma" w:cs="Tahoma"/>
      <w:sz w:val="16"/>
      <w:szCs w:val="16"/>
    </w:rPr>
  </w:style>
  <w:style w:type="character" w:customStyle="1" w:styleId="BalloonTextChar">
    <w:name w:val="Balloon Text Char"/>
    <w:basedOn w:val="DefaultParagraphFont"/>
    <w:link w:val="BalloonText"/>
    <w:uiPriority w:val="99"/>
    <w:semiHidden/>
    <w:rsid w:val="00CF377F"/>
    <w:rPr>
      <w:rFonts w:ascii="Tahoma" w:hAnsi="Tahoma" w:cs="Tahoma"/>
      <w:sz w:val="16"/>
      <w:szCs w:val="16"/>
    </w:rPr>
  </w:style>
  <w:style w:type="paragraph" w:styleId="NoSpacing">
    <w:name w:val="No Spacing"/>
    <w:uiPriority w:val="1"/>
    <w:qFormat/>
    <w:rsid w:val="00FC698F"/>
    <w:rPr>
      <w:rFonts w:ascii="Calibri" w:hAnsi="Calibri"/>
      <w:sz w:val="21"/>
      <w:szCs w:val="21"/>
      <w:lang w:val="pl-PL"/>
    </w:rPr>
  </w:style>
  <w:style w:type="character" w:styleId="Hyperlink">
    <w:name w:val="Hyperlink"/>
    <w:basedOn w:val="DefaultParagraphFont"/>
    <w:uiPriority w:val="99"/>
    <w:unhideWhenUsed/>
    <w:rsid w:val="0017457C"/>
    <w:rPr>
      <w:color w:val="0000FF" w:themeColor="hyperlink"/>
      <w:u w:val="single"/>
    </w:rPr>
  </w:style>
  <w:style w:type="character" w:styleId="FollowedHyperlink">
    <w:name w:val="FollowedHyperlink"/>
    <w:basedOn w:val="DefaultParagraphFont"/>
    <w:uiPriority w:val="99"/>
    <w:semiHidden/>
    <w:unhideWhenUsed/>
    <w:rsid w:val="00AB2B2E"/>
    <w:rPr>
      <w:color w:val="800080" w:themeColor="followedHyperlink"/>
      <w:u w:val="single"/>
    </w:rPr>
  </w:style>
  <w:style w:type="character" w:styleId="UnresolvedMention">
    <w:name w:val="Unresolved Mention"/>
    <w:basedOn w:val="DefaultParagraphFont"/>
    <w:uiPriority w:val="99"/>
    <w:semiHidden/>
    <w:unhideWhenUsed/>
    <w:rsid w:val="008535EA"/>
    <w:rPr>
      <w:color w:val="605E5C"/>
      <w:shd w:val="clear" w:color="auto" w:fill="E1DFDD"/>
    </w:rPr>
  </w:style>
  <w:style w:type="paragraph" w:styleId="ListParagraph">
    <w:name w:val="List Paragraph"/>
    <w:basedOn w:val="Normal"/>
    <w:uiPriority w:val="34"/>
    <w:qFormat/>
    <w:rsid w:val="008C5B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561479">
      <w:bodyDiv w:val="1"/>
      <w:marLeft w:val="0"/>
      <w:marRight w:val="0"/>
      <w:marTop w:val="0"/>
      <w:marBottom w:val="0"/>
      <w:divBdr>
        <w:top w:val="none" w:sz="0" w:space="0" w:color="auto"/>
        <w:left w:val="none" w:sz="0" w:space="0" w:color="auto"/>
        <w:bottom w:val="none" w:sz="0" w:space="0" w:color="auto"/>
        <w:right w:val="none" w:sz="0" w:space="0" w:color="auto"/>
      </w:divBdr>
    </w:div>
    <w:div w:id="739408720">
      <w:bodyDiv w:val="1"/>
      <w:marLeft w:val="0"/>
      <w:marRight w:val="0"/>
      <w:marTop w:val="0"/>
      <w:marBottom w:val="0"/>
      <w:divBdr>
        <w:top w:val="none" w:sz="0" w:space="0" w:color="auto"/>
        <w:left w:val="none" w:sz="0" w:space="0" w:color="auto"/>
        <w:bottom w:val="none" w:sz="0" w:space="0" w:color="auto"/>
        <w:right w:val="none" w:sz="0" w:space="0" w:color="auto"/>
      </w:divBdr>
    </w:div>
    <w:div w:id="886914429">
      <w:bodyDiv w:val="1"/>
      <w:marLeft w:val="0"/>
      <w:marRight w:val="0"/>
      <w:marTop w:val="0"/>
      <w:marBottom w:val="0"/>
      <w:divBdr>
        <w:top w:val="none" w:sz="0" w:space="0" w:color="auto"/>
        <w:left w:val="none" w:sz="0" w:space="0" w:color="auto"/>
        <w:bottom w:val="none" w:sz="0" w:space="0" w:color="auto"/>
        <w:right w:val="none" w:sz="0" w:space="0" w:color="auto"/>
      </w:divBdr>
    </w:div>
    <w:div w:id="924999080">
      <w:bodyDiv w:val="1"/>
      <w:marLeft w:val="0"/>
      <w:marRight w:val="0"/>
      <w:marTop w:val="0"/>
      <w:marBottom w:val="0"/>
      <w:divBdr>
        <w:top w:val="none" w:sz="0" w:space="0" w:color="auto"/>
        <w:left w:val="none" w:sz="0" w:space="0" w:color="auto"/>
        <w:bottom w:val="none" w:sz="0" w:space="0" w:color="auto"/>
        <w:right w:val="none" w:sz="0" w:space="0" w:color="auto"/>
      </w:divBdr>
    </w:div>
    <w:div w:id="1050105010">
      <w:bodyDiv w:val="1"/>
      <w:marLeft w:val="0"/>
      <w:marRight w:val="0"/>
      <w:marTop w:val="0"/>
      <w:marBottom w:val="0"/>
      <w:divBdr>
        <w:top w:val="none" w:sz="0" w:space="0" w:color="auto"/>
        <w:left w:val="none" w:sz="0" w:space="0" w:color="auto"/>
        <w:bottom w:val="none" w:sz="0" w:space="0" w:color="auto"/>
        <w:right w:val="none" w:sz="0" w:space="0" w:color="auto"/>
      </w:divBdr>
    </w:div>
    <w:div w:id="1508522227">
      <w:bodyDiv w:val="1"/>
      <w:marLeft w:val="0"/>
      <w:marRight w:val="0"/>
      <w:marTop w:val="0"/>
      <w:marBottom w:val="0"/>
      <w:divBdr>
        <w:top w:val="none" w:sz="0" w:space="0" w:color="auto"/>
        <w:left w:val="none" w:sz="0" w:space="0" w:color="auto"/>
        <w:bottom w:val="none" w:sz="0" w:space="0" w:color="auto"/>
        <w:right w:val="none" w:sz="0" w:space="0" w:color="auto"/>
      </w:divBdr>
    </w:div>
    <w:div w:id="16234199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oleObject" Target="embeddings/oleObject4.bin"/><Relationship Id="rId26" Type="http://schemas.openxmlformats.org/officeDocument/2006/relationships/hyperlink" Target="https://www.credly.com/earner/earned/badge/8d2e7bb1-64f3-4718-9278-c5d634ae7e98"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https://www.linkedin.com/in/kamal-batham-84270132/" TargetMode="External"/><Relationship Id="rId12" Type="http://schemas.openxmlformats.org/officeDocument/2006/relationships/oleObject" Target="embeddings/oleObject1.bin"/><Relationship Id="rId17" Type="http://schemas.openxmlformats.org/officeDocument/2006/relationships/image" Target="media/image8.png"/><Relationship Id="rId25" Type="http://schemas.openxmlformats.org/officeDocument/2006/relationships/hyperlink" Target="https://www.credly.com/badges/c8e59a31-79f6-4065-9038-f26864010796/linked_in" TargetMode="Externa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hyperlink" Target="https://www.credly.com/badges/99ec39ed-30ce-4b2d-8a8b-d5b73a1d3a3d?source=linked_in_profil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credly.com/badges/51e1afab-d30f-415d-892f-f319c722cb08/linked_in" TargetMode="External"/><Relationship Id="rId28" Type="http://schemas.openxmlformats.org/officeDocument/2006/relationships/hyperlink" Target="https://www.credly.com/badges/adc57552-657b-4576-9170-6baafefeb760?source=linked_in_profile" TargetMode="Externa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hyperlink" Target="https://www.credly.com/badges/56f3d272-e406-4b20-b555-258127350e07?source=linked_in_profile"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1B953E-3CCA-467D-B80A-C3E418604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5</Pages>
  <Words>1511</Words>
  <Characters>8614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KAMALBATHAMSenior Software Engineer</vt:lpstr>
    </vt:vector>
  </TitlesOfParts>
  <Company>Yorkshire Building Society</Company>
  <LinksUpToDate>false</LinksUpToDate>
  <CharactersWithSpaces>10105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KAMALBATHAMSenior Software Engineer</dc:title>
  <dc:creator>Kamal Batham</dc:creator>
  <cp:lastModifiedBy>Kamal Batham</cp:lastModifiedBy>
  <cp:revision>359</cp:revision>
  <cp:lastPrinted>2021-09-29T21:55:00Z</cp:lastPrinted>
  <dcterms:created xsi:type="dcterms:W3CDTF">2021-04-30T22:08:00Z</dcterms:created>
  <dcterms:modified xsi:type="dcterms:W3CDTF">2021-10-26T10:51:00Z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8de52edb-ffd9-416f-9fd2-b53d3a8b8ed2</vt:lpwstr>
  </property>
  <property fmtid="{D5CDD505-2E9C-101B-9397-08002B2CF9AE}" pid="3" name="x1ye=0">
    <vt:lpwstr>eHQAAB+LCAAAAAAABAAUm8WWq1AQRT+IAW5D3IPrDHd3vv71G2TQWU1C7q2qszcLOFKkOZLCcI7ncJgUBJpEeJ6mKAQhKBRl1SVA5vtp581Vy8iGUMKiOgGlkhqGFJR3G+G+qaVkieOrK/KLt5+FgcxZ93CfjMsqFNPfO8h0+SIaAj8MIuQCuwPl7bRTqlYpXnxkdcJkGhzkoNQk1qaBbFZX6KzRFCvTSkdKfWjTyC1axU/ZMm3VrbUB4KV1VUC</vt:lpwstr>
  </property>
  <property fmtid="{D5CDD505-2E9C-101B-9397-08002B2CF9AE}" pid="4" name="x1ye=1">
    <vt:lpwstr>haR1nDiAZ6itwhCvnkgLBbzbuI30KRiR7OdI5izCAQkNaUSqL0bpJwuef5JFjmdpdXWX6o61hN92CBHI3sGQeGV3m+TgZke1NQmkoDuQVqwSaOd0SHhnuxmkDSFR6eZfpb6qrB89Dv1s9uCUyrEir7aci0KTelCCS1PswEBf8FL1GeMPBvHmWT0EiZTNNoSAnQjEYP+SJ05lf4fVaXervwAl6M3e+hFzvO9xT0+o383jEK3e8X2DwakvDTQpkea</vt:lpwstr>
  </property>
  <property fmtid="{D5CDD505-2E9C-101B-9397-08002B2CF9AE}" pid="5" name="x1ye=10">
    <vt:lpwstr>Tjra6fx2mtDpdfvJGqkst2/gJu6de55p3epASemH0PimPcpqiEMueXSoSen5rXRdOiZ2SqCI/P6Vp1BHcMGAAUwOWGOQSh867e7q0YP8sGISbKtzcQoVYJct1cUT5QnbxMx8maRApiUovvvsTtQZw62EXFVOWi5GbPNTo3b0Y8zqqHyF+NskY1abiB2ATKi+3OVtQ6orgj4uf6Az14ZLYO9I/P1dApfZFEg+7cwreqm0o7L2/m1jc5wHSCx5UN8</vt:lpwstr>
  </property>
  <property fmtid="{D5CDD505-2E9C-101B-9397-08002B2CF9AE}" pid="6" name="x1ye=100">
    <vt:lpwstr>5tZdJG0jD8z4dGgCbVaGMzC5+qE0+00RRe7F5G0WSucb5Pymge19uEdueuf+QMHBTUNleINsGG4hN/x+d8IScAI2YuliJYTTEb8m+XScEnvmoozbNvblnUSidYYwdcQZ+BRj0aMZDUAMwu+dSIVFNGlpEkylOtoDHsktUxUf0TVRW5rpoR223Qh8rYwRwTBLY+L387jVZgUwwUfJr0w1b0Ktq/ATNA+Q+U/R4qrcc3yFU0hv7TCJ8G7QvXl1h9Q</vt:lpwstr>
  </property>
  <property fmtid="{D5CDD505-2E9C-101B-9397-08002B2CF9AE}" pid="7" name="x1ye=101">
    <vt:lpwstr>y5dajDqx1y07UsaAcGCOwrwnrNVxpyPUxT5mVNLMWvoZwx6OFPDMMAECeRMTgg4s5pFY/1r83tl8T7x19kLAgzI+RNnlT/4zJHIkVMaaFgFZ1mX7FNbcaOTUFs8CJSdkuXzXfXuwY3GL2YBN+ZGKLYjA3BdA0Pg+HQBt/WkDH2r5xP4L/RZhcCFh4AZtJ/X5osMfSHMhW36p02TM4Upb7Yrzsax+2yFZxf6M/JPi5FxER26BCiMDcbhiy6D5VBk</vt:lpwstr>
  </property>
  <property fmtid="{D5CDD505-2E9C-101B-9397-08002B2CF9AE}" pid="8" name="x1ye=102">
    <vt:lpwstr>Xhl207AQuR8abNUrc892L+DYlS8bQffQF6oYG5GyJw7KRrcICxOArpD6Te3+gvm6niunnon+63t8ftviqOjwRpf49X9Kfad9pS8tWnSIqpdqxPU8n6T0y0X8ot6k9vMlr3097IBCuBuGvLWKMcnQ4p0F/B4f7kJbB32Si5nuVJT0kZs6p5LAJzbJqTlfILmG8ZQNdV4+dnvWbL+TZB3PA4dtfibCUqzeUeW22/N3t0JRTvF+a3bsdKeMHEno0qm</vt:lpwstr>
  </property>
  <property fmtid="{D5CDD505-2E9C-101B-9397-08002B2CF9AE}" pid="9" name="x1ye=103">
    <vt:lpwstr>D7fL6WByG4TE9+8T2Ln3EoImZ3ThwvS7aHCyE9BnWuFAceK/UQBMDs0zmqSZRBG33HrUyALHUxAomXk1HiIBU9ByaiRImJd1w3EVxmCWeFHJpqVkpWdqBtT+8TLZU0SBIxYMTliDf7geIGkN9wKWMbpulFNiCDKuFSduqRtJdEMIRnu0JYOULAFz0h+rTBDbM4VgcEk17RyC0rdHCAFrXiACt3i+gHSSzHNAiX1BHPX+xqMZJi5ZbLOAKJfxPLR</vt:lpwstr>
  </property>
  <property fmtid="{D5CDD505-2E9C-101B-9397-08002B2CF9AE}" pid="10" name="x1ye=104">
    <vt:lpwstr>njvWaYWgWh6zBuRHCUa0jt6nvlxaNUiion9ykve0TrQky93YV+BV5p1fUpXE0MoxhC01IRphfOMDhh0CxfN62cA8K6biXc1AZPCr3XnvTw1tfNrtl7dKbv6jouVd5NDS3JwIfSvGWrKecDh0s+RYp8gWGHvgU+YJ+lWLn4K9TDDjLXSfeZaoFb0BDrMUktLpDk8xqOJf9fGWO63v1twgNaCUbKtvAKxT4Zyf/IQYnDoGqvG45wNTXkyVVWKYAdR</vt:lpwstr>
  </property>
  <property fmtid="{D5CDD505-2E9C-101B-9397-08002B2CF9AE}" pid="11" name="x1ye=105">
    <vt:lpwstr>3ePh8nvTbL38X/szO/SUw+jN5lvP5JSZKeObW7EYs1/Jbwo+dsZ+Pi3dRkArgO9SzjcFAwal5jGhA5JK1PnVXL3spUoVUctuG7JHMrLIHyHsIyeEbzN3TRA4oxwobDUdZWJ9+HwmXNw4jnMqDyjqskiwWv6uRjqzQz+KXyGGTrGUjTwPwhjUHJ4kw5WexhA6/NvyOoSyghpi1rIRHcJ6jvPbx+aRilRM5JSpN+7DQd/vYTPT7wlObkqevK81wLV</vt:lpwstr>
  </property>
  <property fmtid="{D5CDD505-2E9C-101B-9397-08002B2CF9AE}" pid="12" name="x1ye=106">
    <vt:lpwstr>c+l6+MES+lxszd2G9pNjCt9MHLMq9W8N76CCnuP0kx6oTAgcyJCuAWw2+GQxP25G0xcd2TTtQk8PRPC7kROOd4jHs+vAAPwJU9QrBEbnea06FEjB74Rubuq27j6XkGkIFH0BnXmxFIxIamkMG9qPS+jRusAy1nUBPH1Wy8m2FnKSc9eRr6ennY5GIk/aP0DyNFR3M8aM+sYqnp95ThSmU0H1hsHtAMe+DHKzJVb9FOOxMyA/ndPQDYzqKR8QSIC</vt:lpwstr>
  </property>
  <property fmtid="{D5CDD505-2E9C-101B-9397-08002B2CF9AE}" pid="13" name="x1ye=107">
    <vt:lpwstr>mOZOrQa/yLmDbU1IZVB4J7EgeZlekSR+SETNO2EVG4zVvVI7CSMxoewkCwcBOpBPh3Iqi05o32F9BPEtllKICGuaVGYQdFi8Tu8m8S/0Cd/2J2U+bPngoH3QI4roVGfXPjArB1I8LmA69oQ42/0VJhYVC4zmyllCZ3Y7P2kWeuEsFyQrF2w5ZYsQZNF0N4u9Bp6fJS/jnjwnuFoVDMZLanIlyKEIkNa0lfLcVfvVPxoYl90KInhDOpol9SK4fqL</vt:lpwstr>
  </property>
  <property fmtid="{D5CDD505-2E9C-101B-9397-08002B2CF9AE}" pid="14" name="x1ye=108">
    <vt:lpwstr>IncURynVhh4n8jO3oPvD6b+qnDjKwtkWzDpWNx2XQdd1yxBh19fz7/WBVheb1lg+LWK98SsYMgn/kY+4xqBdHjvLxONGbaiLmhNCsIdJQGsRmOoZ2yndRnpg6FE9SXvQ8+Vu9XBOIlH2tfX2FpHlsNGfHEtHnsF3O5PHj76OFhimK5GHIXnhMBLxWcocFFACsDzVdVU/I3+oIo6+Kf6qovbUHlCb4rk3GBHEeDd8a/jc6IXV6LTEmvG8vJpUy96</vt:lpwstr>
  </property>
  <property fmtid="{D5CDD505-2E9C-101B-9397-08002B2CF9AE}" pid="15" name="x1ye=109">
    <vt:lpwstr>enWi3RHWByXDGWSZznYBArDoFtdE4HEGLG8soGE0f3fToh7T60POKm+ET/Ngsmj3Q3gqhviXSjqgfpigoDM1rTKM8mRY7VRIFtJoBUlC5GOnuHiCAF0sPdmRc8wtCUUxImbUtPY58ZaMRAF+tdBB0tmqOC5Ntx/nw5KNPFKe55c/zMOuHbl+U0X2hE/jtG+zxegI9/XHOU/Wxg/tu0Rp/Gj4L5IYggu3tXfD+e+r4g9YR7ECyVRTW20WItKpZCx</vt:lpwstr>
  </property>
  <property fmtid="{D5CDD505-2E9C-101B-9397-08002B2CF9AE}" pid="16" name="x1ye=11">
    <vt:lpwstr>cV2cIDyR7luz5EbQBK4oGInwyeqDGvQq0T5MkOKhKSeAipMGkFcv6SDX2SfTTiYrt/DdoT27A+l7ZpQ/x1Lq1sX538q2iJBLfK00rLuyIpnDOfSpACsPMFGFpKmbfaCFI27+1c3c0ddD7i81BcQvoRqgMR2wPDlH0Cr0a3D9x8HxoieFZwSinv6HHepfRDBgfXnJ3t2z8KD6TuAzZcaXpdOedrU+adiP+ZPMuzRC1gIRuwyyF1prXTR9+OcbB4o</vt:lpwstr>
  </property>
  <property fmtid="{D5CDD505-2E9C-101B-9397-08002B2CF9AE}" pid="17" name="x1ye=110">
    <vt:lpwstr>AKA2jacSJrLIE2KhSlUi8BFRxzBSow23zAdzKVprz6ODB4ywbiVeCjASQasg0bq2Q6CjowS4vxd6edFCjA5ljaxlt0flHvX3kofKKnSIfm4AvKyQXKPYsgC3nKMMnIzt+eGQMoBjVWtvIVhEMelqPWh1rHPqr1k/JgUWty5uRi/LtHvPsJbJp+lpsVlTt6o+ynE48M6sysqO1qZL82vi3LccWjcV+65LzDl3FMaYBvMH9fezhxM8UbnqA1GtG5R</vt:lpwstr>
  </property>
  <property fmtid="{D5CDD505-2E9C-101B-9397-08002B2CF9AE}" pid="18" name="x1ye=111">
    <vt:lpwstr>18yc6AafujGPC5v9hgMjONvoTU30HOcw1y+tYeZBvPYNvrtSEj6fue3+zD6lScN5EWYz9lvLCcLxojpV0sDoT37FQpdg6DeAfmlorNI9IjS4TB3McOSc3p0mNnoOuXiIOkq9UplgzlpDhBt6YKE47N8jJApBUdIG2F77cNumsEwZtoIZHOI9Ay5+Nij7B25AWikh85OxsNAd0e1LD1NGL4/zUXzuCBXL0umAdtO8rMfRb/ukXo3Gej68ITx+ogX</vt:lpwstr>
  </property>
  <property fmtid="{D5CDD505-2E9C-101B-9397-08002B2CF9AE}" pid="19" name="x1ye=112">
    <vt:lpwstr>yNkWAJDTdqfJHyLU+MJ3rEzj7AKe4LmPYmBlrQLuIXkWh7lfWxV21GtcCaNaLlMm8pzFBCMPHZ/1tJPgOFBrGWXaFU3lYKShCZ+F4xFKNpEnlkHn7VmQ7NsAlUifg5cyOAA+tmRKTwWCHYgglC2rRABCJe0w4JA/YAY/G8ITc1tzvn2peq0nQYAu5MBmzWOhm+vHTu1fmb9fFQV95f7jWId7fa4UtptbFETlPb1PCRdHu+1bvdyQSyGExKlgVGy</vt:lpwstr>
  </property>
  <property fmtid="{D5CDD505-2E9C-101B-9397-08002B2CF9AE}" pid="20" name="x1ye=113">
    <vt:lpwstr>c4zqimkiq5st/t8+wBn2PConK5SnMDJkObKKEgrqolNNkJ8tzxmmo7edLryoLowdbESVZ6R1pt47DE5HlbEr+WYKuCkuZzz48PjHqKV1g8UWiM7tH7bfXF/8b8DzDEJdEqJ7vvc0x2XYDoQqCiQ24ImsjL7zxhlLBUm1DKnATMw/8TKiPV5WgV77ztXxFjK8rPHf/u+J1Qc25Q+ri3DPigYUgzP7NRJ8H9l7Wg7kM8hl7YOyQApJcUM/cNbqeVk</vt:lpwstr>
  </property>
  <property fmtid="{D5CDD505-2E9C-101B-9397-08002B2CF9AE}" pid="21" name="x1ye=114">
    <vt:lpwstr>3zz7JNNeOXoHj1eIboJxhizA9L5jH3uRbR4rrvUGrGfX8C9kA2GXk5THrS7JZGUtrGyeZOZT+KEWif7qtjAtiquCbRlzcwEvuYGrXlH4Cd9z38IHNdhlVGfupwosu65oE3FUetEZmBCvPICwh9HiGNml1T4pJHfHrXLB6AcvmvowGUFPTn6kUbnXiPbz2k8d0hsPMpJ+2shNmEiQfNQjVptmHcyJLs+VD0rV/IziNrgnYJuV6S79lZEGpxnlYGR</vt:lpwstr>
  </property>
  <property fmtid="{D5CDD505-2E9C-101B-9397-08002B2CF9AE}" pid="22" name="x1ye=115">
    <vt:lpwstr>8o4s/DVyeTL0XJRtQ6rRDS8FBelt+gzCQXFOYapYHKsxK3qqogZo61itm1juDIgNbZL6ZirGgPDSvtrEGCMt6l9kphaS7kEp5+ndtMHX4qPjw5+WXrlrj1BTIImvNOmYcXR2tufOssq0BFNZcyLnJtAz1NfFpwcnv8tUkAwAQMhewDayjvDLTxw81dNoMf/2lK80vpQkLn0ItNOcnvt7L+NME2g2v7eDcwtMpCK87p+iYdVaTcYB/rKqrfoJckN</vt:lpwstr>
  </property>
  <property fmtid="{D5CDD505-2E9C-101B-9397-08002B2CF9AE}" pid="23" name="x1ye=116">
    <vt:lpwstr>0cTl5jTxA/xUX1nyV4DuOh8SEa1WAg9ncJEbW/9+A7Bw8+tipQ72ku7bjMecoLs7A6PiPJM3da7YajRz5Cn3xVel0I+qnl3mVWzrl5XnF2yazXak1SrOrlWd2xDVoFRTwaN3CYeksRenEKUKaRmb8jwGhbbfhUwSnnull+3AIJKlfNsnVO5vZkPveY5d1Ta8G70U1LRDkIjmPLkBslIlO2DmaQKfd25bkjutKsab17kf/ge2URO8o0Ogh1s+2fA</vt:lpwstr>
  </property>
  <property fmtid="{D5CDD505-2E9C-101B-9397-08002B2CF9AE}" pid="24" name="x1ye=117">
    <vt:lpwstr>7Gq7iu0m/a3mvMe72cyd3jPkzl2shBZk7+Ab8CWokmQbn8YnVM5ok9+NhfuhusTFSn+9dTF++VBEO8zWv+NkKaGDV+dUfj0qrFxE5xi1uSVzuKW5uIxjtXgdbTsMQbo1/Xm/QIJ5WA/v4pjrhCCFyHDJNd0Tqdk7Wl4DD6/bhEZ/7KY9k7bxA1mNGuxcO79JvJvGGodNPKBLAdHUEoh0DmP6GVgai/QkxbIV85uE0RbuOX62ddE76tc+1NgRjPQ</vt:lpwstr>
  </property>
  <property fmtid="{D5CDD505-2E9C-101B-9397-08002B2CF9AE}" pid="25" name="x1ye=118">
    <vt:lpwstr>1LSi7GUt4tUOtM1oJitZBdhE6x179//wE1uiRoeHQAAA==</vt:lpwstr>
  </property>
  <property fmtid="{D5CDD505-2E9C-101B-9397-08002B2CF9AE}" pid="26" name="x1ye=12">
    <vt:lpwstr>RdfqOgmQesE7LXXwLyuJ/EbNYGeIZW/cbmOVzjdeBA6mjFOmkdAERzbxHmjzEKJPWvgCI0N4FSe3kufJWRSNas+xMl4CxQDv/HqkH4ESh1+NgiCEZo8jjp9XPqJ/OmTxvYCZNat9Ta0W9PTe8/MAZPmwpVm0hw5lzW39solTKlGf3n2+KEZOO28i3IQVf+IqBA6x4b3ZJmndZ55TvLJDZYyb4dhvLrtnRV+was6t9beBxLzcIZYkCgpiF+ydv3P</vt:lpwstr>
  </property>
  <property fmtid="{D5CDD505-2E9C-101B-9397-08002B2CF9AE}" pid="27" name="x1ye=13">
    <vt:lpwstr>q3KmZB71V2TEEowTMluu/wpB+Ibyd4dUw9nie2YHKGEGTpfqVwIn80X0poHnByOX2qezhKUGwwosi1qT/gQUqNCPYQWyCqlQ/DqWTuPcw6DJFB9o4pyavx4Ps5XqdQz+/XUSXeXPI0hV5to+bQ8iFIxG52BtzOvhha2uOyDgQsbZD/BieIJZOmrO/Zv194mRBL4tkdCZffB6LtsOIlFyoyKf85DRPA3pCE91+HaqwVrZhvQNocRhJOecc1EFwxI</vt:lpwstr>
  </property>
  <property fmtid="{D5CDD505-2E9C-101B-9397-08002B2CF9AE}" pid="28" name="x1ye=14">
    <vt:lpwstr>1HOHzt4vQef65wCn3bud2q1eMKYqAbjiSqUM8rMPH6HTH3cQETmFcWB43ZwhFL7KD3WReOgylZfkAhAZbT2KTcOb8N43S2dIVSxLW/hJ3L0OO0gwYBsJMOC0kD25SRtF8MzTF+F5MfqvUqYXMCXEr7HT46Y3sDIank6ELAP/PCsabc3fj5ng8WOMG34NsKzd9WzAWGCu+R2R/2FPDfIIgbGBp79QciUS5FiblRhEwcMEJjI5MI/WIPfsKnyceYX</vt:lpwstr>
  </property>
  <property fmtid="{D5CDD505-2E9C-101B-9397-08002B2CF9AE}" pid="29" name="x1ye=15">
    <vt:lpwstr>B1afzXhMjLHYLAO7gLe6FyShublw53UinMKExbzKKv/1FjcoyMg+Gb9Q6m/WQCSdyb2igmW9Fbj+a/4tV6UxX/j1l4QrFXW55SauR0/fGoTq4gSH4ynxLEWtdnNP99jnIRGfz3BifhBbupfWMZKFHamJBF/f9ISLZSwc/C5EcwMUUZzt7bp/obeLtXVy9O1s9UWA1FlpxcpNxWjK7F/jAT4n+Oa7Ewtgji97hp6cCiFRpFY5y3itIV/MDuDcCub</vt:lpwstr>
  </property>
  <property fmtid="{D5CDD505-2E9C-101B-9397-08002B2CF9AE}" pid="30" name="x1ye=16">
    <vt:lpwstr>65z6rMJvPq+/OF2BlmQsHWNrttKCYxZfUPcoPyRqXKw6/8DtvbXe7X9EJJBoz9unYkjk/HUFNqsyHRMjL7SMYmmWpeDjjc5NbsQoOytIMTO/LcL/NN2pDM9PjjC7eRFIfNM8i6vAc9S4u78qE4e8T9ONzjVo3FDVt/rfqBjwyxrY4ThaBBDvZHL5X8GPRQbLLkY6SZyShSuwe7RSip5k+s3NYhbFjTck7iLcegB833g3hb0CHO4E4YNOO4WaYUv</vt:lpwstr>
  </property>
  <property fmtid="{D5CDD505-2E9C-101B-9397-08002B2CF9AE}" pid="31" name="x1ye=17">
    <vt:lpwstr>Rv9MhAXBnaeB64Q8dBJnsKwNSasiMvztMJcYUqtebDvjPtmLTZTz97NfoQ/CXfge2sUWLQ6/OEt++C+Jg42guqFecd+J4CgYOn0qcWV4fpzB90G94tN5SNfWiNCv9myY11nsASDr8YfTOByVo5YOUFgOsWL15ywEw197qC1fdj+VpjIcTWmUZwGrDhsqXDwUoBoOI8dPBoXwsGr/gvjG2gv9ow02TEvnblqfQVy5XeSsiaTQWOK5dKjl2do1npO</vt:lpwstr>
  </property>
  <property fmtid="{D5CDD505-2E9C-101B-9397-08002B2CF9AE}" pid="32" name="x1ye=18">
    <vt:lpwstr>68H3VMJk+c4rAvXS//yyu3B0ohXo01jI+0CZ+z/rVr4M1LuZJEs8RsJlvi0ptM0JMAhtR6xOwWotmmLcqgzSNu8r0rS1vl/6s6xD72aDEj+GZlLYH8fBHa6WQRfkFDTDp7T7X7Yfbm3ukTTMRPFS/Hw5LFHYX6ZLi0AmoUvu/LN8TKMsKu0aHgPklB3rkb0SSPSOaN3wTQVLozSNYzYcqDl+zqECD0x/cJCrLCD0SV+ZGWuSfz0h9fRXnes6meH</vt:lpwstr>
  </property>
  <property fmtid="{D5CDD505-2E9C-101B-9397-08002B2CF9AE}" pid="33" name="x1ye=19">
    <vt:lpwstr>AOCoE7nvAO28Oe/bG1pwpMF0M2F0vQKvs8bmmzYfkxXiC0DBEf0jE9E2nvHy1SL62He15iI8Mm/zU8OZmKc9mH7uhPjnOiklTxA/fuPBxwvQ/k0GuhA7vyZkQty+BMj+lwEA1dGNiTWUqvMRB4/1R3NCFgf1FvVzpmp04EmJ1HCOvBr79SQcc+7O597Dzv+IM4yqb8dl3bxgsjxB1fcX54sMb1teRUkalffzpMr3LHmy57I6U55isk00nyxFg89</vt:lpwstr>
  </property>
  <property fmtid="{D5CDD505-2E9C-101B-9397-08002B2CF9AE}" pid="34" name="x1ye=2">
    <vt:lpwstr>0SpYhQw7FWheADDfXST/5P4BClna/8x3ruibFpKhVPJ99ABJfmXQW79cIBl/C/1yKdTGmEfP37uoGT1dgH9TWWJfrJNhgNSQgBH5kTpuwL6M4KQGbiF+ouRLMUcAFD8bINSjhqrI+smYvxjB/mWCRzh3LRcgntN0e9NHe2OJ2TEyUuuD4zBr4nfJYKCQdXZ0BtwxdTHURiXZMXs/zQmNTJM7x+rdNVRIUuQxo2D6ntPLf34SwuHTm87jreciLi9</vt:lpwstr>
  </property>
  <property fmtid="{D5CDD505-2E9C-101B-9397-08002B2CF9AE}" pid="35" name="x1ye=20">
    <vt:lpwstr>JmjL7l1VIugLKqURA/cJjXXyINiWJ2nrUxaPlmd4Fca+Sk1nPi0vP6mM2+u9/SmQdf8IzhLmuWU/QW9oswRtjB3HyoqNA6zkFTi5SNMdcCAS3QQtpZ8431+iiYf3586MQrfNs7i5L2qJ7ymoM5xwskgk9SA1YqInSaRInbC52s8cjADehpfpy/Wg/VfigEGBXSQe5pxIognBFgeKLZebhDw/oIvMGUEQ8m7PKBrxvwySWYx/zCcJx4v9NF8viSZ</vt:lpwstr>
  </property>
  <property fmtid="{D5CDD505-2E9C-101B-9397-08002B2CF9AE}" pid="36" name="x1ye=21">
    <vt:lpwstr>9Uyz4m68ey4ppECLgmwrTMxVmcVphfifrta3RJTlxWP1BqC/LTF3eiCAPmwtWuQnIP+Jm+O/qwR4QYdb11M+LrwqZAkJ0fUMBxMKfRKC1ciCxHojrCEqtj9dg99q1g6xMK9Y3fuofzMhE/XMxCkGFNiIVw79xF2fB/DlEyZGmrTruDlSDBRXFGoojij3G/KkbgkbrpJf63UsIvsWfBjWg6WrK6iFOt5xSECp/5Zr1Z5SN7XTZ2Z1LAZv6lRKfvx</vt:lpwstr>
  </property>
  <property fmtid="{D5CDD505-2E9C-101B-9397-08002B2CF9AE}" pid="37" name="x1ye=22">
    <vt:lpwstr>8QB7uR6IQkbPTWjmaYkhb1VxK3XAFAVgbDndoK1UgKxmAWbB1ErUXlbWBrR1WQbcQqzakfOgp5HHWppZ7C64Nv8OwoDCsy7THXaotK6uZWFzwfAFWK6znZovjXxG6NMS+EEfhm/5IolDkhUl+RrJ36bxYQnBGYWvrKGkYxoU8QGtQ5nYbi5ZVjkTD/sGP36LVuroUMggn0HJ0N5JGN1l4DAfYh67qgbmgfqOSjtBxJX1phl2Tmqe8W3vj+FUfNG</vt:lpwstr>
  </property>
  <property fmtid="{D5CDD505-2E9C-101B-9397-08002B2CF9AE}" pid="38" name="x1ye=23">
    <vt:lpwstr>QnKeMzcdVMlhitUjG/G+IDQ20+oclRQNQlE3sqhLSSsH5mya5l1W2vu2RDxOC61aiQXuhaTBbTPXfYSsL+0NGl8aZUWrS7r4gsbEBSVy46KUpEbpC03PtRSkbfwECY1qaQJnFlQv9aq5Fx86GkGKtVg132UXY1kd39jleLknHvAbkx5RT8eob6ft09HINtxXELUEUXYbo4huhx2SDTa2FxMs+uQbMocIruWcXmCukmUlFe9IQrO30n4YerSIpYf</vt:lpwstr>
  </property>
  <property fmtid="{D5CDD505-2E9C-101B-9397-08002B2CF9AE}" pid="39" name="x1ye=24">
    <vt:lpwstr>w2B7/ub1vRgatbIog0JfPn2Sb8Gj73uanaopX0Sh0fQnN5ukRahHeirwoZ+KK1D2DmFWUSG1lL+f0wrkV1RDI+5LvwUR0am3+dJN8qM9bomB85flIDdKJ/Hb2Hxj/uSuulqvF49rfPmyWa1eLFkKEts1OZyRLQW3aLTuL2otaj4fW1jmXWPzjlj1hbliCr1igsT+HJO2pV/EiedmyN2VLOxRFP4tO8ifcPxt4hd6pPjXrEwm8606cgoEa4X5+Ey</vt:lpwstr>
  </property>
  <property fmtid="{D5CDD505-2E9C-101B-9397-08002B2CF9AE}" pid="40" name="x1ye=25">
    <vt:lpwstr>q1SEOtHNypAGZODYX3ncW6hGw+IjQBx60iaPzpwVCIxWoXqyCEdsUgYk4jK3cgkIWF3OinVqIlDqFrRb1XdCZ1pw5KIl1bVRlg+nQ506qW3JfRerve+1ufo1PWdmF7azbbLBeKS6X0ip7yMO3wvyZiY+C8aie29OzJiuOYbQI42oskOL9ujc+KySR39FAS70xCzvX7SKR5JTGVJDK/bCvMSZNiduYVJtiI2MlkgxDOyG1kaIpXkHjDU6fnWgAbG</vt:lpwstr>
  </property>
  <property fmtid="{D5CDD505-2E9C-101B-9397-08002B2CF9AE}" pid="41" name="x1ye=26">
    <vt:lpwstr>6O0BoPrvBvAxMMbPzpIzMbOej6eJCdao1q1rSlxcTnbksf9ovnMsjtmxyeLbPY/BOccIFDQlDOhB2wextvphme3klfAPjlVWrl04IRp03Os52fhClHa8QECcqGQtGVen9Af1BW4TqED/e1/IHfnvjK1sns39zepQ35Ws2mblDfP7oJarq83O7J07EiknwdbHKSDbNqI/0HIc4b9JHNUyy2a4FAdCP2QtdSrUn19n/ywdLTtv6MUmbOd65yrsjTG</vt:lpwstr>
  </property>
  <property fmtid="{D5CDD505-2E9C-101B-9397-08002B2CF9AE}" pid="42" name="x1ye=27">
    <vt:lpwstr>YMLEaYOMjfm9qaGX5LF9paA3essaQ/oSpe3xjTqC4171a+j060+FBZYU7/hvK7LX4p0pajScyW0H6dgiYGFH+0vEHl2oKi9xqO9cK3v7B7bU4DKA7DwNTkeKX8IDiVFmgpruffp1756RyR2vTLmMtI69CDuzg15qEDF/uYJ3k+KZDU+jO5pk5dRiuTB/IYn7LuiRqL6s8UcbmIZGVUEvkILt1Qmmwn1Q2sY0G/wt1vzHxj+0D9hQyDEcDg2U2Gf</vt:lpwstr>
  </property>
  <property fmtid="{D5CDD505-2E9C-101B-9397-08002B2CF9AE}" pid="43" name="x1ye=28">
    <vt:lpwstr>6RrlADMurCbLGgyNuz2d//rNcIOKQcg/HyXk2r9+v0rK/YrD+iFhHeKGn1QWUofGyJbRSTLffd5+7qUawTU23EogBTPnkv9e+ydqL+cW3IaCBd1BUi/sqQZAyq01f8YZ93E7DDECKWr4pQLx0CK+UEWrDIHdO55/+vRvDD3gUD1yb4VYb+Y172vz2ZOFLlTuGn6nOuQUw+rEVjEeAkdi1mU9fdoodFc8+NkkQxkSy5pekA6PoCpINSIgfLEc+IH</vt:lpwstr>
  </property>
  <property fmtid="{D5CDD505-2E9C-101B-9397-08002B2CF9AE}" pid="44" name="x1ye=29">
    <vt:lpwstr>Eg2TmwjuFavPAUVO/UWcAmNf+qCGPdI9x/0La43P1+jatZGJkpU33ZjLO/nFLI+Uvx6lZz1liXiu/FhfC7QjAjVTBrzsI4++jOgan0ltAnlasn7T+9W73/uUoWu0HssmouWrptracK7UvSJuhAxJZ10ZsHNbfRFF/rnPwZUEakl2ws0xbxM/59RJRN4Hmb5oZ+CoJwjtEnJlW2nrUC610SWrtJIRH9RWgGbTD/Kie5sJCa4uYQU7si1bvIh0+/T</vt:lpwstr>
  </property>
  <property fmtid="{D5CDD505-2E9C-101B-9397-08002B2CF9AE}" pid="45" name="x1ye=3">
    <vt:lpwstr>rFcXYE1TsukJTAzpBf+ey6aFfxnu9GV8UXvgr7KvcEnQA6alPiIUZ4kCYG9PlKc6unOEB5WfQ5nwkTlDfdlR1qo/MVplUuN2Ge8J2xItEZqbPZ7mAskkXoJfejvTOgERlZbNugsHl++qu/j3npfK6tG6NxBf0IXyOkAl21pqhOFY8vsNGXA9mNX1lJapR0gr8ZE/YMO30T4U4RlWBEVlLNKi6SNXx6Y+VV22k+ZN1NQaw2uuZnlZR1QTsBxwdRK</vt:lpwstr>
  </property>
  <property fmtid="{D5CDD505-2E9C-101B-9397-08002B2CF9AE}" pid="46" name="x1ye=30">
    <vt:lpwstr>CXtaGYVcGJwciv+lqwH857rPS2qrn1GeGeAxFJAzTol9srQeGjHU5TG1jOEvylvRSQvJcBMMhwIvC9p41Jc/1U3d98OcAVaG4KOhw6t4F3baN9Jf4oCTbfnQ3QNGNw49cPhWbtcbosiwOeGVbrf/MjqyocIrw/IiLEJ4uxB7I5qAwstXsjbFB+e4eh13xeMOfQQ+MIoHNzmal+cmvPCb2e7I/UqQrwTA3y+o4zIk9E3F+Vea32cjtm1TSLoYCXO</vt:lpwstr>
  </property>
  <property fmtid="{D5CDD505-2E9C-101B-9397-08002B2CF9AE}" pid="47" name="x1ye=31">
    <vt:lpwstr>PEbrwyeh6UPanrTEXAOHOjhnz21laN1Ub3H+aG7KHouLqN2il6ykynjgX/KZ1E+eWEyu6fIbJBHSS5ok/DG0WYjKIbqim7HnUKnXWQ9GgWi9jbK6B6o2szb3xGEMRw3PsljUb7HUrmsJn65812bPWSmIBoPSnQ8wi2mfAaD0nQ6YksRReXgroICDCaRCsbKtoxKpUArxFxA2m+YT2JbecIizO8gvF113Iamdr54L+5mTfFSsmeiBst/aaGm6h13</vt:lpwstr>
  </property>
  <property fmtid="{D5CDD505-2E9C-101B-9397-08002B2CF9AE}" pid="48" name="x1ye=32">
    <vt:lpwstr>YsaAF1lmcxzzZ6U51oDe5TFRUXc7FTJwdk8EefBKe5tZ9MNT+B9aTziH3HQ7t32c3YY9yhPvKqOyfdlCXAlNLeDdxEWygoEfj48Rnrl0RRhFvrX29dndI7dFzoCqRP9Rx25JK0S0ih/EymQ6/h47jOIBZvgDWDBkfq5FBawpkEmOisgxNfValClLCWIECaingO1LUkdyQ6L5M93HwNkCenUq0KUNw4cje4qgON0eCbkRjTsk2eAAm19CQpkbIMq</vt:lpwstr>
  </property>
  <property fmtid="{D5CDD505-2E9C-101B-9397-08002B2CF9AE}" pid="49" name="x1ye=33">
    <vt:lpwstr>2UeRbP6UevmbTNnyrYkU9LkfITk6r1bzpa0ANO3slHjScDvD8z0BbVwPMElaY6CQ5TAUwCb0v5Q+y2/ICJryMy4NGHzBqYLs6/2JrsIhsxeutD4ef7QAJhpdJGVZKy2OEjTGfmpjvH3YFrrJAhGZVY4WahnPimQ2JBZMm4zjqx/QDoM05ZS9wifO9Kn9U3ZhaGhp4UZtoJQA9j/F5eNd1lSr7brswcuV7DviYlUyOuU3ic9HHpUOOSw8a1uxX/e</vt:lpwstr>
  </property>
  <property fmtid="{D5CDD505-2E9C-101B-9397-08002B2CF9AE}" pid="50" name="x1ye=34">
    <vt:lpwstr>n44vkuk4ef2nupYkP3SjQ1PqA1xrMXPfZ/WO0gM7jIYiKQgXpklb1Ns+UPgm4UvJ00LUS9AXORkiwdk531tVUKo0xSL3aKqrPoerkNksipT3ksVPtHal9CvFeju30HJGwVvDAZfy7gsfowxX958mMXf7E/uH4d5vyWCGRPyPFN0FAi1lrQu7mFmpEz1BQc6yT/KvSpJmektN8ef77mYwjUaKbKhuzVIeUihVydbxBLKTL75/uYswuZXqSnmSdyd</vt:lpwstr>
  </property>
  <property fmtid="{D5CDD505-2E9C-101B-9397-08002B2CF9AE}" pid="51" name="x1ye=35">
    <vt:lpwstr>ALM+2M4erSBP0m5NBk3E9duoopLZLtaQzezksHVHp73dBe+CW6b1PssdRNDe1zL5VDXkYvjL6VTKvf4JXYbGnYZTRD+nLMlDo9+0JB8RTd+JX2s12AfGOsKAppOoGV2qKlE6YDD/+h4o/z9KpJbFt47ESqTILiuCjsgwPyJ2HMAqp9w1Vg6JD+u7z5LXP4AkiRNrvO6Jqz5i8NKIxsbZRjnRAWNE0Ayiptzyr4zSMnmvu0yCdeJpTQj94zN+MsM</vt:lpwstr>
  </property>
  <property fmtid="{D5CDD505-2E9C-101B-9397-08002B2CF9AE}" pid="52" name="x1ye=36">
    <vt:lpwstr>YRscUUqNF4YpVptshsFajc5CARmqE1E0IEP41thS3B4O4/tw14usLycda0oGTAZ54XGffZegtFI2oCLsDX1TecQVit7Bb/2hVK3uAkF76o7NGMTPmPCGoYAttWLukZBZyLVCPnwHBlrgJ8SBznlohOCA5Edy+NeffhkJ5Wb0lGK4ZUd2kjeMm4v4Ghby5WrBPkRngDVz0SyYlcWW+wAzlh8PZhU58/aTP78ViBTPpc5rhZaz0SKDNtiBbGfuyml</vt:lpwstr>
  </property>
  <property fmtid="{D5CDD505-2E9C-101B-9397-08002B2CF9AE}" pid="53" name="x1ye=37">
    <vt:lpwstr>iL4aTjwfYiBk+7Do57MwhdSwZInG23Pf1rd9hhqUCs5rTDD/wHsCcDZ6zngFXuF6IucdWl/+wVHQZxzEfXj0BXpRRT1a3rPrAPEDrvKzki3h0QEDuzshXQJiXA37oRyr/gizyu9jP/iBZPUMb1zDZWdH/7sWkCARKaoZRlC8QwZewd8hKB0PtcffIhifNBmwNodlS7V3UnhgfP8LK0ys149UNO380LPARDk82cDjYRqMfuSpiz9s2cnSb8voZ+Q</vt:lpwstr>
  </property>
  <property fmtid="{D5CDD505-2E9C-101B-9397-08002B2CF9AE}" pid="54" name="x1ye=38">
    <vt:lpwstr>cHsfnH4W8ewmzfPPjytmOIxL2uY+Gpj/iYvSFQoM9G50NZme9fKYFD1NI8F0b3rC7Hi8fvoY5tXPB7glN/+2yhCL1UHvvlTERFvctFKNWqWuG4wIsNzwsG4GtYZKYs5p6OTJ+u0xJGAsG6GvUHxegVCB5Q4QBAn4dUBeFfdk4mQ8/n/CNkKjtbhanfbugQsRYfQgkwxS2nQddY4gN+6W678QfntoM7tFIZap557vncM6K8AGRR4yEvdj/nB47e2</vt:lpwstr>
  </property>
  <property fmtid="{D5CDD505-2E9C-101B-9397-08002B2CF9AE}" pid="55" name="x1ye=39">
    <vt:lpwstr>yv9vidQzfqnmY0CT4Mqcx5HIlVXuLcGfL80YL9iHllVeCPGU2imAJWLQ+ubYUPaf/DXddqFFDSrbJ91Vm5icR8C6thayBDci+zKFwWc+4KNqTp84tMbaw+OeMyo7EAUSA9E2B37S9f9LTETDm/084/AltqJyOCTYdGpWpbLGFYUSxlWrgxmQvWWfrFAUJKmV0trnO5H5qxNxdC1M+x35m25N7zajqFiSwhjqYMzb1VR5bNUzBWWxcJwx/fsklj/</vt:lpwstr>
  </property>
  <property fmtid="{D5CDD505-2E9C-101B-9397-08002B2CF9AE}" pid="56" name="x1ye=4">
    <vt:lpwstr>fvKUPLBMFMwznSGVmW571pFk5fa0SxDRgVP9uLVt33oD7gw4aQ0kcM/3Qtibe1Ne/J6z1EmiRU7AZW3ncMccPOzqlQM4zc/9ZufTsU7gTHYa44ZXL5NOFPMY/3jVp9yMhnep75+fpcy7QSZJFgSNOOX+hPaJ/p3366jN1R5Ovjue4A7uELGIeC0SOPFEA9IBaLkETFY8oeTVVxpycI3+bhGjHKFaSnE924wr3idzYFMqydtvkzpAcAk0Ujc7b4c</vt:lpwstr>
  </property>
  <property fmtid="{D5CDD505-2E9C-101B-9397-08002B2CF9AE}" pid="57" name="x1ye=40">
    <vt:lpwstr>/MD0vGVbJuxhxOrvZarJJfilh2H17k+lrl/ubeuzXYz9Tyiw89Ar8DCWFfeA2Sv0vLIwPGZx3kM4xD+bnvAq0wWx8081+u34/qokvy2fo65Yficm/kD1gfYF90p9CH7HKv6olWXP0zypZj5/9U7XjytAyrpgtwYVpjBR5e1/FnNI7C+TnwubKaoiAbVDrX7mPr8e67RKNjPx2x1ZrYH3+gVYi54YYnL9o33SndJO7e3b4aaNdzim9qmTTVxgCNb</vt:lpwstr>
  </property>
  <property fmtid="{D5CDD505-2E9C-101B-9397-08002B2CF9AE}" pid="58" name="x1ye=41">
    <vt:lpwstr>vC08yFwQOMxGNGk6PdJQJ7DL6JYgFcpdsJvpEnX8hTk8MPLKw3TbjfaQSmA8LAkK/J0Ge/mdrbvkz/a/OtPD7/mIoWIeBy3LjLX/vwv9mcu+eMpciYuZnoVrrgM877Fnuql1y2qVjTAp39HPBpnRwognbXX+lLEQQG0QIb0Wd1GmIhbqB4NGufAEfNv8MJ1LJIjgGdBlrHLWY/k+mS2EfZpVsCjTC7RccjMmP9P4Wddq5g2MTBH0js9WkYfTpiW</vt:lpwstr>
  </property>
  <property fmtid="{D5CDD505-2E9C-101B-9397-08002B2CF9AE}" pid="59" name="x1ye=42">
    <vt:lpwstr>Kn7VIM5jzScGz/dcG9Zbmnxu80DDLE3cJVPu/1pyte5D5k0RIj4Zz/rwU3O3BR2gib2R0Fysz8kU+7FemqyRkWpNC4hDGji19VmNMTnEs/OB13xrbBc3NS9xJHBYRFs8oPk4xTb2FuUVuI0Dl9VJooyogLI14QkuS8+FReUUWE6Ur/byijgCJo6xuVwWGhOaHA0C9NRzn2+o2rDX5xfP3rAx+CORxcEMw9qBbWSD0DWVATA10N6wsdoOFU1saxp</vt:lpwstr>
  </property>
  <property fmtid="{D5CDD505-2E9C-101B-9397-08002B2CF9AE}" pid="60" name="x1ye=43">
    <vt:lpwstr>dTaYfjY86mgxpPb1CJuzvgQfYrTBToNoGhXhPwXlUCsqUVkRlg8ZH+Cxz/C5FxkRGZ1NrfLYOMVNqgWH55rm4ohCXwLqBQPHEnANZ6zZjV/lFyvcc5O9D6BEHtu5x33BnWc6B1p1UDSIcxLLIfltcz3zZnybxzTYSEbpqr6FU415+fVr0sBwRqK5Hi26tCP1RFLGzXBHDtVPDzbwy5cTNEfIsbv/3cjoFTcwzN6OW8/DcTs6Vhb+QBLDMCp2UPS</vt:lpwstr>
  </property>
  <property fmtid="{D5CDD505-2E9C-101B-9397-08002B2CF9AE}" pid="61" name="x1ye=44">
    <vt:lpwstr>xOoXf1O2GxHBedWeahyfYHxJ3HLEBpC+77y3LrrRWfrvs7mkkCjDDg7kJ/aWdOze3zK1w/RHExVUHrWqJyQl5FO0WZC5RuChfrqXN06FH/kvlAB8PT1+bOu/tkCnQNHlGPAudtYejBQjGsOMrXzG1dNfUNcYzovox9k9zacWYLsHXHM2LtJhVxwNfqR+0CZgfy+uPswec5XDfNh7R/q3vbHbn1S7GK3SLm4QtzYgUlAHO0OOrIj2yzyDk8If8df</vt:lpwstr>
  </property>
  <property fmtid="{D5CDD505-2E9C-101B-9397-08002B2CF9AE}" pid="62" name="x1ye=45">
    <vt:lpwstr>kqiyqwZ8RRoaUL9kZh0an8vPDI0/qJgtmOdp76I+mos+M3nzejFhqD3+m62lE+l3JX28G5Y1CaKcbaCrOYOQw3oANfeXAi1Smx+xYSQISUUTV8ql2AZ3g50EKkJFdrXBaxOj6NlzDNplyIIaq0oYica4lUs/wRP+nefTlGcndPye1Z+yDMfni2iIFNkCq+aEChH/sSoGo7+l/WCpR2UN6sbLM09NRUpRJbbPbiE9XebWaIHq52Y8yNOCsrYfEvO</vt:lpwstr>
  </property>
  <property fmtid="{D5CDD505-2E9C-101B-9397-08002B2CF9AE}" pid="63" name="x1ye=46">
    <vt:lpwstr>RAw50zBJLZrfFYuXYjjebn1nGnTTG5Ma5iDVojIGdOWzsvXSju8OB+ZACH5BGo6GqkOJaQghYEigileKnpN9dStF4SXHyt/WAGNpU/X3nQrEUy9w5msi0EYlAPy+/6tWqlw15uv2ptvpkLLa7pUeV7kdhTek2pndlBrW1m7O8wr02PixjeEfCyJLY7umX/hP40Dou+qqUWGH9HOaJyGqixQpMcUX5zcKM7pew3iAKUoxxUMIySUQ15yJRQ9QmsO</vt:lpwstr>
  </property>
  <property fmtid="{D5CDD505-2E9C-101B-9397-08002B2CF9AE}" pid="64" name="x1ye=47">
    <vt:lpwstr>HcVyMH5MFlZX2a8vDYcMGCJOEhxwb9Z+gEkY2u302SM+4d56H5CsTWQ1puquwJjw/Yb3M4zvZa6PVRoTLcJCyqC3424Z6uDGIXn8b/MJZrPf5sQplXb13eDvgxiK7av1wY2h/V1MEutUj2R6ZD8iks1Wv7aZGQuUbKNU72wJXM5DiWOtqnGG92EyXJldVjgW2P+3zD6dn1dbGS3hFrR1KPKlUOBWO2+uqD97Nc5Z9p9hoiSCBLyx8ly4Ksn6Is7</vt:lpwstr>
  </property>
  <property fmtid="{D5CDD505-2E9C-101B-9397-08002B2CF9AE}" pid="65" name="x1ye=48">
    <vt:lpwstr>hTxd0qk0KARfvmhFUaFtC7yecL5glmnXTh4vraAwGoUifiy0l61CFxYoMgiOQpdVRDazKo9SlWpKsQem6L1jwlWUhAd+jcCZ9uvsqzbUA6ZvwO15S68fm9vfyIjxayI84Qv+d9g0vQEfSiP3pwRGG6nQ8IP/NMgDQPwIBhYzUMC18tBJY7IFUYlmtFIGAJHvmPH+tExHIaL7m5/MtfQA4fx93VlWCsF0G7peBD2/zNPxmw8Sk84Af8PXA3DZnry</vt:lpwstr>
  </property>
  <property fmtid="{D5CDD505-2E9C-101B-9397-08002B2CF9AE}" pid="66" name="x1ye=49">
    <vt:lpwstr>02L8g0NqetrKN+wrs050eOY5pckTy9Zy63UT6Egx3iWd075YDF5wzJITeAbw3rEKu49Tu3kT8VqcUojnFimQSAIijkK1CT6s4wRPXolOx/yWtIoa3V6lgnFFl0pyVap74XVIJR+cPo+FaVwCh4X5v9HHOLSWu7GHhPBs6r7hbA82zVj7SOl/mcHF/hVlBRFNYupbgze1IV/6jO0COjpxDKxlUModbFecEu7/Z2bLzX9WFlcTvbmHXTTvAfKJ7f5</vt:lpwstr>
  </property>
  <property fmtid="{D5CDD505-2E9C-101B-9397-08002B2CF9AE}" pid="67" name="x1ye=5">
    <vt:lpwstr>d0JQaq1hn7mXvxIoem7fthHfW7xu7o6JYl0dE+/FMfKra7KmgoHPqv+KZYJ3RnEPOpu8qFUqLU8QgWvH2UCO4rY32IH4kAbqG0aRIg52zpR74rrt9LLensyN+d9pnJmPNNPUkUNu6JQoy2p7TNQC4NdIZjcqisetSjHvwMS9Ryw6rI5jaaqMQmMKoGxYgylTtb/7iPXYivNn0QoGLYcM+341zoDU88OLaMsTnAEDH3a+6mNTIZH/5GxvDA9DpVS</vt:lpwstr>
  </property>
  <property fmtid="{D5CDD505-2E9C-101B-9397-08002B2CF9AE}" pid="68" name="x1ye=50">
    <vt:lpwstr>P8mTmzbz3+T5r6GXgLZBr/jk0AWHNZPsshZJkYEbY6y1+NdeYAg8hUcCGwfnmrXK2Ppnp4H7Gu3XHUlLRoip8p6K8JttgE74rRtvGhutP4mphcrBRGxf2BS8xI42O4PXZ+r669Qag0zysymq6Trbws8vMuWOvesF/QXB161g+OZrcVqW39twQTwpvisUJKv1SPHLA5ukz2n8jzTDdK6o883FeX8qL5WU+ZsQT1R/9AE2yUW7zK7sfvirqHFu0gF</vt:lpwstr>
  </property>
  <property fmtid="{D5CDD505-2E9C-101B-9397-08002B2CF9AE}" pid="69" name="x1ye=51">
    <vt:lpwstr>0CY3rEhdmgbBD0H2sBHP3vKBZKQYIM0tRhAt3Vaw110bZeIlwWauaa1jR2umA6MXii4i0agz208VId4WnOTGmf7MxMOLIOPZ7C5Gw344iB/JuiHj0CQ+eaj/Ik1HknXcBzx5ba+8Pn1DG1rOkKbgVZ+PJW/XxE2j/ybgtYP//BGyl55zdqo4thDvay6Q9K8OYSp3oOJ/dOlQcML7nEbXN4a+/oLX2VC61Hpr7+z+pPEpUG1xQAb+P6LcuBYHPqs</vt:lpwstr>
  </property>
  <property fmtid="{D5CDD505-2E9C-101B-9397-08002B2CF9AE}" pid="70" name="x1ye=52">
    <vt:lpwstr>IIOP0TeUEWtcLWza+/bPHV/hzg13zjJBhwmr47tJRpQi/gNB1ZLnkeo2Bjz+RnV1kzkyrbQEddBqu5+HGIG92TKIUebKZIvEbbiHcezgVFih8cNFTtHvWXnOnMqLpxCS7IClMe5+Ib5H9fbI2uQphn6WogKb25e8itPGvqB2ZvZkFIKlMzwxBFVG8wf6xnSRwtunWWFRfxwggL5uy3W6GiCS/eSuzQEZ+XOCVkSgpnoxi0tKosOk0nmhSexra00</vt:lpwstr>
  </property>
  <property fmtid="{D5CDD505-2E9C-101B-9397-08002B2CF9AE}" pid="71" name="x1ye=53">
    <vt:lpwstr>go46b5vukMjB+nUKvbgLpACkjcGqGqyIWb+Dj6vKImM/y8AYD0eTG0Durys8u38/JozcfcMhMOWMy3QNuJZ23XIzNnrZtGK/GAjyVHXRTML4kq/ZsxAQt6aGjTNFCMWOqEtzf+aSMdqKn3j/vMi4gl9pxiR3ftL3zDFwDeNIewqlwJTbRzqYrM7mY+4O0Qtp2zTu1Z5PTrNNXoY7076MAhuFN6uRohbS/rhJAMdH3/U9Dh6/zE+FCCzYc98sy13</vt:lpwstr>
  </property>
  <property fmtid="{D5CDD505-2E9C-101B-9397-08002B2CF9AE}" pid="72" name="x1ye=54">
    <vt:lpwstr>4i6xrCfgARS6n6N1LFavWoO0m9Mfr92UiskI5BCh/nPfl2JXucQUVcEcC6zc1WEFOv5Pg6vFOQGtu0FyLWP6hniOOwwZqSdt7j3DT1EgKD7DpkafW25P32IUCUOgOzyLvhiTRbmv41/p09klwfyOEoKBk9UpvDqUe5OrmdpiRqGaUNZsPfBP+0vwHnB4FdLvd9MtRq1+7xGxOBt1RMFBCI/CGvHWZfyB0L+kJ282DjNAXI6DZvbFD4vZYet2NN2</vt:lpwstr>
  </property>
  <property fmtid="{D5CDD505-2E9C-101B-9397-08002B2CF9AE}" pid="73" name="x1ye=55">
    <vt:lpwstr>fdpPxC6RIKw/yLHyv8OXs+H7bPJKgwaOdOk3xT5wGsvQJ1YYphenXuvP236NIhtrUoucfeQiw0+GDcDHawfGqK86QXfGf5QLPLusdgonI3yzIYKgz+RPQGrWwLxhOE/17m2T8kAfT9xqhwtFu0TTTUqtOQGftVGieeecFaB9SDmDklw+KOZzRT6qp0Wx0jc0AsaEs7h3EA35taXk1MqBn4amL3sa0gWqQZ20wHB3s9IGkzvZ3sgxXuvj0+2EPxR</vt:lpwstr>
  </property>
  <property fmtid="{D5CDD505-2E9C-101B-9397-08002B2CF9AE}" pid="74" name="x1ye=56">
    <vt:lpwstr>utFpFrNFUDHhqTShCc729lp7I2AxQ/aJcf7befNg1z5q5FuwxnCP97nnUVb6zmN+JApKz0MrOFXcPH/S87lcTKrvLM4AkJqTFFCkrdydQiJfDMvYRnGo7xGtY+Non9DbPp2GJ7Vu+QCsvLZcAgni/Pn9KauJ51PO3ZbP7jl9dv7RVgW5s9uYbHKgaWi1lMZdEFfz96uUvf8LS2MAzDBAlg/U/3LOdw56QGBmtmT8YvjRa3PNxNunEpcCFsLKStT</vt:lpwstr>
  </property>
  <property fmtid="{D5CDD505-2E9C-101B-9397-08002B2CF9AE}" pid="75" name="x1ye=57">
    <vt:lpwstr>C7eGSeUgQ6fmb7irreqVwTfessunX7P5f6W/RMlGr4Gr2oENJGvO6yti6eKOV9fdltNfME6BixzrJ3se6JbEjIZiKKUVeuyyMJsUG04/ET09lmF7uacFXXQzbL4TXvW26GW1BVFyQAwGZ3lUy9ZmSnzHFb5AlFWBXv5jF6xT+5I43oTdH064TJE5QBItrxgNzWBROSPa+/kfti11zvMkZagMrj+qji25SJ+rtB3iC1k5aTlB5hSdGElfg5a2qzH</vt:lpwstr>
  </property>
  <property fmtid="{D5CDD505-2E9C-101B-9397-08002B2CF9AE}" pid="76" name="x1ye=58">
    <vt:lpwstr>ziH22NlK7UsZW9C38FSpSTY3Bx6dgY+GPUOaCnqJNjKaEgBjT3PxjJfJr6o6R1kC4cxKlxaCmWHoxizBg1WZlTG2zhgv8waXBoxDRI0Cl/GqrEtIF0ZZGRTdUtp53U99zOjLWyZiNeWCvZFnTv8SIkmNzficSKEZCH5fX1va7KnH/HCRg+ay82PuhhKdSlXzSEE3QWfFWpuFhp94qnY/QuTcdMME4NW35wwQgnbCf4BZfQIaJPQqCoI8BvFOvVs</vt:lpwstr>
  </property>
  <property fmtid="{D5CDD505-2E9C-101B-9397-08002B2CF9AE}" pid="77" name="x1ye=59">
    <vt:lpwstr>+9OciuwVPZGglk4Ax6XA2OgvRETSpMjBxMERCZKT4JPY3sAfKTB0q+X3LZapD/+wrZqP5esnsODRc9BJrVe/3+nnd8sNjqX+mMJKiOuNfunhNkfVRt4EszGflDDotFwRtiYeIVO1jxaa9Yh3eFlL8i8u45GQF3I+d0e8/9BmMTqSR+BpDQ+6ZHXbFkRRMkQVRht3ohkHS3BCKckcNu0tsByhTCRiJ/eMAFiyFT7ShtkKF4Fayu6XCo5c9nsn+2W</vt:lpwstr>
  </property>
  <property fmtid="{D5CDD505-2E9C-101B-9397-08002B2CF9AE}" pid="78" name="x1ye=6">
    <vt:lpwstr>f7PmFa3GWNMjE5zDFaglPCRdavQFLB3vt9JDU/XULmEQ2RXk7VZ4jRsXFTpTwHYjYBLMv5Ziyl869JvRIawy37yTO54+Su+I5u92li652bjCzu1UhDa4jNRLQcVSBrF7KAj7gSOlkotbNDowWUr2KcT4QBlOMhBLT10OphUnKmXSKL6HSGp89dAbrF++ilqTNLMVEAUeEn8ti35oIC/YoYoWiWVvyUnEkvYri92ZKlHD6S6ApjPr7WZfb50PWn/</vt:lpwstr>
  </property>
  <property fmtid="{D5CDD505-2E9C-101B-9397-08002B2CF9AE}" pid="79" name="x1ye=60">
    <vt:lpwstr>TmiK0/Wu6zRpIeJy2ZkaDMY4UDr712aTMXI1jseL9+eFkzm1sfmnQAbyi5G/U/8GOe7Gjt0gPdZzhf9hsxQTUq33wURFkJH3hELzZCizRRx/9FejXl1x/5/PfKjzTzl4OfSkk0mRSG5x/S/6WYZl0iYebCzaPs9APnJoNF34ChU3ieCpa/FFN9OzDKTfXbS3Fdl44jRWUXqF3+fXNNHfymZm5c9Z40AE3uQxvxPrCUxbXWcilJNPriRahrNYXv+</vt:lpwstr>
  </property>
  <property fmtid="{D5CDD505-2E9C-101B-9397-08002B2CF9AE}" pid="80" name="x1ye=61">
    <vt:lpwstr>/yRn+RXR9mmATam+zwhaEVa42/Y0BJx7zhUdCkeU34y1C7dGHxf+Kb2ij1DC5UTQHQbJNPsJo0V/i395Aan8mbg3+tScj6ZXN/AmjuVxAQY8KgGHkAinW7qVGCF9/eZMAajA7+SkqpIwbY5ea54oCQqlz5QvTCiXkBjBPleqEr4gTfWejEFKf8/QbwddzcyKUW9KzifZOzu/v3wgVaYBjPVc2iyoNKdvb7mCN4+npjg7r/0N/IXHJfwbcskvXsk</vt:lpwstr>
  </property>
  <property fmtid="{D5CDD505-2E9C-101B-9397-08002B2CF9AE}" pid="81" name="x1ye=62">
    <vt:lpwstr>mYvj1k+Zp1psuj2ldoTY6OST6D4p1itX4Mt7YLJmsRCH+zRXnSCjMP4Yt+Y9fNzHtqmlkOsiQsj+yS/on9BFW2MAUICqq6mhApOsWwCnkqKo3YDkFwWt8pEjyl76RaqwENaS3sXkOSYognRLPBlzzsmD8yRog0Na+bwEgTeUMucOGK9guE9mFMJI3D5V3XOs9W8TwOEd9WeXwwd8lTAKXmzU9Gkbo/+aXsHsm61GZqvMb+IHets8eMFufMCSgOW</vt:lpwstr>
  </property>
  <property fmtid="{D5CDD505-2E9C-101B-9397-08002B2CF9AE}" pid="82" name="x1ye=63">
    <vt:lpwstr>nnEbTwX8QaqcoZMK+04oZ4ZtXFKKZb9Q39a8dRk5rMrbPpfZWti4t3T0+MWd9h8F/6NNpZ/SKmf89XFQssy8vRKSnG8il99Z9MY8WDSzqEnzgDwDPddQe/HThpTizle9bWABrn8e3R54zfxZo87tF5V/Ww5Pe8E67/fgd0WUjpeCiZpcgKitxhnuLgHtWdxfP7cRvPgaR4+WD7IqNOt1mJMxLP1OGSMr1pe0JFWSdcPYJxf9/rl3oK6hLD7DsMq</vt:lpwstr>
  </property>
  <property fmtid="{D5CDD505-2E9C-101B-9397-08002B2CF9AE}" pid="83" name="x1ye=64">
    <vt:lpwstr>Fz3DoVdCgDbOwot2C19kgEtGrkn9sG997grzC5B40ymPdanjYyRwVE2Xo5i+NbnonG+8fqz2YzNjCK2PsqWPMBOvTJL9/r5h2hvFTIG/j4swafjSdNh+RXbiGjYZHd6hnPdnNcXQo8v5t/uvmxozmUh3gdp+G/Q4vynM8Qsh5uQiIWKT+I1f99F5HjVppkhQxoABmNkvaeAlD4A3bVV2Yiyz+6QxFWAWaHKm5ig4E4PUJ6luDp8hcyMCRw7NXK8</vt:lpwstr>
  </property>
  <property fmtid="{D5CDD505-2E9C-101B-9397-08002B2CF9AE}" pid="84" name="x1ye=65">
    <vt:lpwstr>O/v1B7OVzDxFniTLKCnhs88FJtpRr3F/cVKE3lqLJSjlDvxnXBaHfw3nBi4RAHyfshsAsxsr3hyQS5v+5GJHzakgwBBkkkVvXH9fjr4Zy9DgYN75SDRBIW2CCSD77EIgD7ymWeZ1Ai+sUTd2qNlwzyOnflcq9rmJZhd4L4EhdNnzejI8MHLdw+IlgQRpA0GhPEYXYWw99rQRKpVEZ1wxTkBAEAPJXr0n9GaYs3hvpPBhXC6k9UaCjKYIMWi8qeW</vt:lpwstr>
  </property>
  <property fmtid="{D5CDD505-2E9C-101B-9397-08002B2CF9AE}" pid="85" name="x1ye=66">
    <vt:lpwstr>0YHwVw0eHPTWlvae2awqwGWQX+isLkWrtQou+RUwbC1x4BPq6GphTyT0GqIiGV3vJOZsfcJ7H9iLpE1SFFukOk3XxScBxE8XrDv4S1hEmfVfSlqtyRQU24NcufHzgU9H02kakdxwTR3T+W0zSvGoXt1iGU6W57c+yP4BA7etulA6M4GIsEM/9VcBYJrgJRFF0QA9wGf4BDcJcZbsE9q//0BpJU1XvvntMN9a2xZIWkZOr4x2yNRZ57Hojw6mM8O</vt:lpwstr>
  </property>
  <property fmtid="{D5CDD505-2E9C-101B-9397-08002B2CF9AE}" pid="86" name="x1ye=67">
    <vt:lpwstr>XULsWBaXzvQYz4VUqGT1C5wwwH57uQrMcCYxNJvlRWjPPwGQBExZCyINWYolvdkMyYSiLaCLqImAWNqaVacjVkg6KP6OqTZwKeH90dhD0dNeijDLBTa970x82q46wG+XWuDVIUYedFqHQqlWHoE6yu/3XiXaEbUYML874GkmG/o4pwdkVN/EylBDVYg7h3Z2I8uT+zzQSb9Z2qEYXArqb+hOP4+X0UJAwsbQGQLAUn9Gui6ZSbQvpJdSrjf/nR2</vt:lpwstr>
  </property>
  <property fmtid="{D5CDD505-2E9C-101B-9397-08002B2CF9AE}" pid="87" name="x1ye=68">
    <vt:lpwstr>0dik2D+V8DmOSihGOP42nx3Ivuk6zQE+sB+V1ha3wvpy8249pybp56/n0mtSFHvPHv7mE+ZvjNcvfXdIgO8emyEWnyqKDFPHqjZPBWd/t9E+2g8N8JA3BHE8AwOg2YOZY7sF0hQ4as3vcKO8A+ADXwUwefzzwyouvpji5RoN7ZZLnki3HMFItDyYqP0qakWr0eoSjPZzRCT48AL+1YBUNpjihghLhckL6SSe/BH+hKweaBZtST6sMWjdC65OWVA</vt:lpwstr>
  </property>
  <property fmtid="{D5CDD505-2E9C-101B-9397-08002B2CF9AE}" pid="88" name="x1ye=69">
    <vt:lpwstr>2hmkXuew9uAuNGBjk/Ksf8kl6CMI5jJvAQV7ld7IoIV3X34R3RKYIXocTuvPcoVRb3rru8nJH5YbkxvqpMrmz6ajcFAxpeJrl9hLnShWumvcnZpt/7ID5Tb4z9Ra1g+5l7QyL1NTBubW3diqu4burih2Us5n5OW89LU0vFUlnQ4ZZ7D8BVRBfMQNESxDCD1iLwN1uH4bP0GBIms5Z60VpRusd4ObMKbno/dAP1tVhA/iRizcrOtL0Ug7frGJL6m</vt:lpwstr>
  </property>
  <property fmtid="{D5CDD505-2E9C-101B-9397-08002B2CF9AE}" pid="89" name="x1ye=7">
    <vt:lpwstr>VvzVYzK/FS3Xzp6ANsR4odZYs48+LUm2dWt413x9/rmQfQz2C5khH5UaSkqkyMI7+t73rsc29h2ui5tM6oK3mKxXeZHtOV8Jn4s9PP5Rl/vR/PXhMoH+oOE+5u7nMA8S4WAcvhxDJLSp78aByM3HR+CwOtBb+I0d43yUcCJ0cKy9x7dPf4Wk5Rx3Ff8Mk+LrKGcB+cHX7VxzLwILBcpiSc5Qh/RZA/W45vIMfO+nKY3BJzfqPgxjvm6AlxXCLA8</vt:lpwstr>
  </property>
  <property fmtid="{D5CDD505-2E9C-101B-9397-08002B2CF9AE}" pid="90" name="x1ye=70">
    <vt:lpwstr>R16HPqlbDOzZiR7VaouvLVGgwCGc6sezChbTbOuLAn7a/598YyBgdoytmcy2UsED1E9yUpGdjiKidAJX1hdOMQUoEZtmqFu2wx39SnPpazLQf2PXRbfagDHJnqCtSIFeYcH1Sv+V30Ymv3wzVEQlWSUtOTjdq6B41QAPlD65zmF5Oa+5mZYkB8Qy1etMOclBg7W+u9GR+Kqcxp+GdFtoFY1m1cyFNNDW/fEVsMzMgTjuYU6oPJPodYbasne/IzA</vt:lpwstr>
  </property>
  <property fmtid="{D5CDD505-2E9C-101B-9397-08002B2CF9AE}" pid="91" name="x1ye=71">
    <vt:lpwstr>viSAusq7e54yOK1sg+Ep7xen97dkbkXbl9zQCII2g14h+36E+s/Bbm3DfMDhEY7sTUyUHANk6xL7Vu58pG0M+D9qtgjl/Wy8FoVEHMuYy6tFS83BxCCUImK168SIaBw0kkTYe7bluTZeqwnj/V9tPgXuQP3ozfsJadihWkI5LlHeq+ytrn67LLNmXZXNePytxv3cInCyleaNizjELO1hPzY7mLlNcOIaZR6fQlBj6lMyJjm0dHRtMX3NlTH43gW</vt:lpwstr>
  </property>
  <property fmtid="{D5CDD505-2E9C-101B-9397-08002B2CF9AE}" pid="92" name="x1ye=72">
    <vt:lpwstr>IrsgP06KUThciymBGP8FbcnzfEY4u+85+7R2NN9uloUOkCFJ0l4XeEDxYMTok7g8rZKhNMko8VqbY3s0TsnJmQaROuxVdQ8fj/OT01Pt2iMuvBwgH/BY04wHzSZRCdveRmsjbRp1GJmL5/R8l2Wi0LMyaYmMZFSIx9mXfndE8+p+n5G5k4v8woEtuxRoL+vH9QQP0ize4ObTz3qrgvXIVgqVe3fQjC2sfc8QwvNUcyY6ma2Cb1TZyN62w7nCvn5</vt:lpwstr>
  </property>
  <property fmtid="{D5CDD505-2E9C-101B-9397-08002B2CF9AE}" pid="93" name="x1ye=73">
    <vt:lpwstr>KclbVtCZT9FSOjnYK0wMBi/bdNXdsrL28xfpJDF71b3dt1nn8+UPyiuhVUA1NNz3cm/20HSGMF0s2DEl9OfYRKIvAOyE07zvyQ9WItXnRlojSPeecFmFZYDOJmTW0PsLHXs/yaT3I2H3vsLtsD+zw0X+53juaIXQ8MeUooSFuMF3OGmx7SZJIRVlLEo/q8dU/GTOcmFFlAVVj30i/Xzbtxg41gGPdcXpQ8XGV0e8vt5sFkB/K7vQrJ2MfQ34SSI</vt:lpwstr>
  </property>
  <property fmtid="{D5CDD505-2E9C-101B-9397-08002B2CF9AE}" pid="94" name="x1ye=74">
    <vt:lpwstr>neINSzE+VZUoXSA00bGtHrkwPgs2qDBOutrNhfVEPnJXOtoPI9tafiLpQ1H9W0rM7ce7Z3g1yiBHmOpQ8O1Zm/ydpois+xxGSeHH+jBf5Bx6k7NusDPRSFwNdHits6pM7PN+9xwNj8z9l4gclgiNHbUtKYsu5Cm+SUMg35Ze7BWxT+/bserNwXwZZnB6Q9D9hSYIv6Ld478FyfrfSEOPhGe+6xSiO5FxoAMEdMzhVW3rWt5r+rxOEe37ra52s+h</vt:lpwstr>
  </property>
  <property fmtid="{D5CDD505-2E9C-101B-9397-08002B2CF9AE}" pid="95" name="x1ye=75">
    <vt:lpwstr>Ffcscs3didUpVIISotIOYjjj292xkR/K8ENkDYunJtTB2fRPkSjWCfC/zDRZ1o5bjgr5ZzJDt+SiznupwYDz4+Ykf+SUWWRFRRnwzosfhMXBXdbIzku55eBZ8dkHvIhfm2DKo8+CoZLwZfS5vRivR9tT9/VESNe5UU4fT5T6XQYoZB5m2Lypclvb88W2Tgc+vgG/KVBeoqAj19C0cl75k9efESlCoEclFrYlzH19Qri+kKlMmT6jB7wk6nI/eDt</vt:lpwstr>
  </property>
  <property fmtid="{D5CDD505-2E9C-101B-9397-08002B2CF9AE}" pid="96" name="x1ye=76">
    <vt:lpwstr>7HUn/1Lqmm4IznyVDTBImOIfmoy80oQxf8lY+aP63G939D7dcuxSBwz9KGkWGyyBwSkKDSrdmMaZHSFG+LB1wPrv23+vaaGUKWlqNPlm1x7FTS74tA6Ojw4Hido+swF7HQ6VUzcN20kGv2fdtgcAAG900xz5growfNSZds0PWa3ozpJG+qtBiUJI/iIJGEc00e90kdD6ejKmT/JkqZSzXvHaprBWPdmsy6HncA0E4A6hFvSo7vcjcJaDcTTtxZJ</vt:lpwstr>
  </property>
  <property fmtid="{D5CDD505-2E9C-101B-9397-08002B2CF9AE}" pid="97" name="x1ye=77">
    <vt:lpwstr>Gy9XvWYT0VB2YwPOk2HBQFD5r6FZSSZoXe/eHkm/FPAKd7xzOhYCLFAeqI7hA2dqAyUH42ViOmIP30TvP8ntdD6L42yD8YkW9stbBtre/i3/9EHnv0oVffJuzDCOdohyiezVc3tO5v9Y4TC0CUB5IFI53URuqeh/YcpLWBiccNOEqs+fX0cb4jkyOycvgan8dU0Gw5c6DQ3nWwIPtQtpEJBmyC7zb1t2FahgiTQFIuq2b44VPvduQ6SwIn1yBfV</vt:lpwstr>
  </property>
  <property fmtid="{D5CDD505-2E9C-101B-9397-08002B2CF9AE}" pid="98" name="x1ye=78">
    <vt:lpwstr>KouSSeCakEO4r+C1/t98fss+tn3dEQQR+vfbFdDSy47OzCUphSSfs2n2aUASH5rWl/4hS2VQlj+pyZNo3mMX4WgA2hzVZYMsVOvA+F6XfCTtOtX3I4RsBjUBXDlTTX0G8Kf8PVsKKU+MlXKjyA1dFssyGtdchjKEijSdmwekG79+1UqZmf1H45uRW89L54uYp5Qs/eKPrpmfQtoPwxvFq/Zrgvm7Z7mnRNwq5g5OkKDotA4ICEn17DGDlZD/cs3</vt:lpwstr>
  </property>
  <property fmtid="{D5CDD505-2E9C-101B-9397-08002B2CF9AE}" pid="99" name="x1ye=79">
    <vt:lpwstr>bukXIu25ruv8fMHoPXgSFYJ2JmnhpJW1PkEnAjHFw7Xy6wlIujidgE3wiinFVwzm2vmSgxdcoBDFrsppV/GWemutFlPsbBD5ls6YPwa+f50fNIZa89dnnpxgNgdlJB34Jc4ICdk0Fbt+cCCUKp+yBJYOiteh+jdR/L7M0A14lpWD6PChPtbhdT9V8ze9/liVgrF66KAmXZQrEaY9VZChlWttYzqYa3kcqrmcfN5HD6LS3KMR8TRzvzxZHi2ZWGF</vt:lpwstr>
  </property>
  <property fmtid="{D5CDD505-2E9C-101B-9397-08002B2CF9AE}" pid="100" name="x1ye=8">
    <vt:lpwstr>dmwYC3jUoDTW4VdFDmzryZb6wNE05nbw91j0h5O2ldVzQal1ySz/Uujznm2GUCY4x1n9+Plwi/4vd981hTFsUvXC8guzkTX9fNGtuKRCQWyTQvCeiRkLUiF8ooAGZzPDzCDpLS99nSWVFborf8ZjaFC/36pnvwpu3MlF7kzRu8usY9/hhQHMbYykGQRi/p3Vpqg3UXKiQwGyNipTRb/8OCiT+APalYdB1C99k2lzgILCCP+jikeN+8Xt2WvllHh</vt:lpwstr>
  </property>
  <property fmtid="{D5CDD505-2E9C-101B-9397-08002B2CF9AE}" pid="101" name="x1ye=80">
    <vt:lpwstr>RIwSWekYiwCvk4CBHAHKMpfBoYba/B4YzNxQLNRWOgLqf66bTP4jIqqyYks1rAgSqG8MHd6yPxEcktcq1hev4engtL/igo9noGyavHb5R+5+DM/Bs6Xf223xlQ31hxmsLLFZHYDA1CeK8jTQYgjnJIVE1I5sgo1KEf9aEUy+cWjGvOSfg2kfMqJISF6QrX5PRDj4+3hNe5zE4ZKlGaVT0leZREXGZjwsQ2YnCpCxQr1SYX27yBxTDvW7re4nCxM</vt:lpwstr>
  </property>
  <property fmtid="{D5CDD505-2E9C-101B-9397-08002B2CF9AE}" pid="102" name="x1ye=81">
    <vt:lpwstr>t/k1OX+c577cYkhB5zQscxB8RO/e/jww9yw15Deez80Knbexxy5FPh2Ec9FnMwhMPCBFU871uPE9u4g7lSBbnkVTExuKmzljZANohuUWAHBZi32U3/XYU3SIPop50nvCGYSOl9nAatNkaR5tLDLGqg/4II8o/x/aiyukhanBoObN8hiTD62XAbhuLgkInxa3KWLgk6FSdcAx9IAk2I0FROeWchzXfqHodH+NUyWtSS4oHJ8UUC/FnN2kANBhoGp</vt:lpwstr>
  </property>
  <property fmtid="{D5CDD505-2E9C-101B-9397-08002B2CF9AE}" pid="103" name="x1ye=82">
    <vt:lpwstr>WH1gQBECHynaH1Pnku+EQSRG1SqfGvvLpTkXOUKPj5xxGT30HLDnKYgxIrLl6ujUqITHvbFXZ9E3eRCyqrsKNlGPQ0OWLQRg1yJiDQlE+faijfZibjni2eCD5nIJf4BeTugG2xj0L1qSjHLJFt4zzVXKijple7Wb8yDwWuMYbceUMasGk9E7uB9g3daKTyN8QhZYUw5uEjv+mbIIZXc3R9FJQQJUZsewkA0rIrJqM4qJq4QtQBDOF+mg3y2SW3T</vt:lpwstr>
  </property>
  <property fmtid="{D5CDD505-2E9C-101B-9397-08002B2CF9AE}" pid="104" name="x1ye=83">
    <vt:lpwstr>O9OJYn0bEPs8yhikHqPBgIxE1Xp31fMTYmzLqi6nPM9L5PS7JQElwFRt990aYDZ1T67wTAMUJlnjTBP/SQqyl2SqR9PzTDHxuod3ABE/fjsgNi3ypDtIwPgpopZp8KhM/jqYapY3Q0cQUy6Nr7NIIlObAYNFbR0axnvp6TCK4mCDg3IdiLPpV7Hu+btGOygSzeNrC/dKPhb3wtmxEnYU3WzV9cwPD88rDxMQvyClC7YdL47GH0hGdYua1osDJ61</vt:lpwstr>
  </property>
  <property fmtid="{D5CDD505-2E9C-101B-9397-08002B2CF9AE}" pid="105" name="x1ye=84">
    <vt:lpwstr>cb6C0ph57nL2/Ioy8VllSydPHmM/EDIttjT1e+HEddmo+vWF3l7xQ4u6GczvL97i+nZ6hZypFf1VT269CNldkQclEekVqLiBaF39uJ0IEjGpeNz6K9l9DRf1PtWPWQvzIwIGj0OI4ACB92rMYdkdLbmZ1h49pw1zDQda7kcXn50E67gDE8RZ8kGsIrvaJS100bYuh9o1DF/Jn96tksmtXWO269zXbYpIAPHhKKv2TPxON/sbsuh3SBVhjSDA5D/</vt:lpwstr>
  </property>
  <property fmtid="{D5CDD505-2E9C-101B-9397-08002B2CF9AE}" pid="106" name="x1ye=85">
    <vt:lpwstr>mYgI4MjSwpQ2RauRS010yhDXSeTNulVquheBd//ZAwgzpvaWOf80n3mjfk0UMgPNNGn3KLCI7cAFg2PPRnFfLZR7hUmYiG8FguUKcZXocAqR8HovftMMBvUoWK1atgbzVN5f//orh1O/SjtkYh3K0lFxn9S/CBskhZlkt42dQ6k4xLypcbvuzztPrQxfziwBryOoxBjQ7OZMG38HENA6ThnVWZJIFqdtAL/23vH3NwL8BRbBDcVEwsVhZbiE6Pj</vt:lpwstr>
  </property>
  <property fmtid="{D5CDD505-2E9C-101B-9397-08002B2CF9AE}" pid="107" name="x1ye=86">
    <vt:lpwstr>cHQzSkdHNywE87QYc9rdCWSS57yDq1hnCWWWOwin609qs7mqBb1AqtA8DwdGLzP1ScnMz/VQMbXalV/SbpVVCqvcX8B5bV0F5kDMLnwXpt+iEhCnOLOVfCsDlUFgquBR9bNjaL8MbGtSKzsjDjHRt0z4gcRMHrksChJMJYN9sGgnp6gU+LeOBboC05MBmUJ4qDbcBWQhjScnjI7e91G9As1uZ3vkdb6nzbc3SfGztUXzhicqoa7W9NULF9r96Vg</vt:lpwstr>
  </property>
  <property fmtid="{D5CDD505-2E9C-101B-9397-08002B2CF9AE}" pid="108" name="x1ye=87">
    <vt:lpwstr>gzuh7ksmBS4CsawLyWYqi0C8zLzYJQE0QwJntUM37+lUSgHK0QSanyuW8M6GmIinJKurz82x+IlJJ8E4zdeGhooDyUwug6fJkTctMnqPEzx+6hMOfGKH0z785BKH2BBb+ckG81GK4pV65qRiV8f4F1kTI/MTPubAe2hlyYAfcNO1gFDMnUKofkQebLXGJH7yLBVBEPshQ8cbqMiu+Fk0hBH0sNDhjKHJDjI7xLUZGNEgvtorocXLWlsAbPRXRb6</vt:lpwstr>
  </property>
  <property fmtid="{D5CDD505-2E9C-101B-9397-08002B2CF9AE}" pid="109" name="x1ye=88">
    <vt:lpwstr>0ALPnhhWwou0PHbaxi9jZXbHKr5fOMmsamA+l900L4heW5rLDe1N37Z/RYM9wwBG0Gxnkthdw31Lot9ruY46LxwrxVmNIMgthHiTsrgUE8QQyw0M+r3/boSaQXfb5WuzdB/X7IbNz8t0pFT8Lo2N7Y2FIn+AO/hW7tIg+rtPCrf6dbPZmog4GZ9JDNi67+dglo6L35RpHZzm7+JWD+z1HYBqwTA7zLn+7rVB46bIHTM31Nu78KXBwY5L1NCR7Gm</vt:lpwstr>
  </property>
  <property fmtid="{D5CDD505-2E9C-101B-9397-08002B2CF9AE}" pid="110" name="x1ye=89">
    <vt:lpwstr>log+rYAFlwa+LWcbeswJBWsTphNm21YBo1aSoL41sGYRsDqRmqigsRDOZqKM2oRFr5yYiOkEZNrxZw2T5w/geNaBgGFJtoXZSeHAMa7d0+NWeQ3uVJdk+fE+JO4iGkyHcBogSVs8scwPhu62Dnvs5hnhblK3fD/LBCBCDuiuJwKTKCJTzFog2T/IuIAmjtf4rKzMlpQJlDph0vwN+eo5vxMa80sThlIncvLvfaQBRf7GI/gecenftd7ztEjslqu</vt:lpwstr>
  </property>
  <property fmtid="{D5CDD505-2E9C-101B-9397-08002B2CF9AE}" pid="111" name="x1ye=9">
    <vt:lpwstr>sS1P0Mze36+o+4g63m1/WwVoPCvp0mmlBC09YGTXBJ/rp+0zcdixwkQCBfWj1ZnUwhKjgYdwzdbJPGLBN8+w57WNoc6za1h7lWOCVrGGw+UhP46tliVNl6lNLwx5Eoms7uScbNHGoD+/SBjvLaAhA9fdVlDct1fBqyFxNgJDR+yB5Xhvy4u3a60BJPgWGZz9wprqzIaVlN4qLjqzqIvKhkGZ8tsimJhqib4gkGjUz/WZ7X+Qs/Btj19nojSyeSu</vt:lpwstr>
  </property>
  <property fmtid="{D5CDD505-2E9C-101B-9397-08002B2CF9AE}" pid="112" name="x1ye=90">
    <vt:lpwstr>21rOqS3qftIilvgLSoeIIK+IAvXwp0lZsoJKT8kEk7GQug8h+Cylzc+QTyM8vlzX97CebTEJy+sy7shBeIX+vDQpKF0hepHTXnryyxXWUOjq5XSRCosSCv5N9hrapElttVLJ/PmgtZJG1lRA6B5ZISAwRQhfY2SAlXhjN6ehycmERMzwPN0DKAKJN4rCxxedWMNyPYsqhd7WQVx6/Z0pBo8/Ix85u/UGI1on7E756EnWbZDcWMw3e+XuhLJQQ5P</vt:lpwstr>
  </property>
  <property fmtid="{D5CDD505-2E9C-101B-9397-08002B2CF9AE}" pid="113" name="x1ye=91">
    <vt:lpwstr>Zrn9iJcwNUxKhw2t4pOwpOPOUWktpVIbq0XWjHQQr+AYkx7j/sSemCPwiHxnUTFBqQPxBnxMw5Lpj8mbABxXzl3jm3G51RgYcIlfUjpFOJaarKm9acUlDmD5K3S94W/a3ijMbrYRgfDWOULCol5tACo5iaext2sqfpSEPP3SBg/aSBwNBqVCpnxZMDFdhSzwRQBvSn4/Vm8UhNcNjoz9RMyeR0C1JATw0LgHYiBIwNBF41MbBj5HjhHCWF/6nPX</vt:lpwstr>
  </property>
  <property fmtid="{D5CDD505-2E9C-101B-9397-08002B2CF9AE}" pid="114" name="x1ye=92">
    <vt:lpwstr>qukLhMcm82PnsCdei5a1uFMD5i/3zs00WbSCXeF64Kc2upLjSAP+6H0V7S01WUlLp2GXMycbAX5NzVlk2WxzZyrOkoDZx4e/X2x4cU5youuDzQYeEiY0NJQt5s+hqQSdlP3EF0hL4G4YPGQ/LpEkeRdYn0LXGXz9ixzpEW1haE15Z+nnqVgrnACBelkhtsUMlqQBPtVwZNGyFY7cCn48YR4Dz0uqdGiaLitb8PkbvYweCGzavGLexE+cRDA35PW</vt:lpwstr>
  </property>
  <property fmtid="{D5CDD505-2E9C-101B-9397-08002B2CF9AE}" pid="115" name="x1ye=93">
    <vt:lpwstr>p3T0fxXP74dXxk0gKbx+gluIHiCBrB+fLHOwhz6KByaxjHn00wWk1MQWgriUF2dciqjZhJgU6JIZkKb81/btuO+q/bpUtnBKSjI/8AjqZNSFo2UBHx+86uPHYG6rfct+Zmczi91NxBgB8bYghSlka07aaryXwpllkMwPBmYvoEvl3FW+6OOoUEywCPYAq6RNoOf5Jj9b8I0HD27vsfM/zx8DKGbmcSB/6kjtoW4rUO3kBboO2ZJUGbFY5znu7Ek</vt:lpwstr>
  </property>
  <property fmtid="{D5CDD505-2E9C-101B-9397-08002B2CF9AE}" pid="116" name="x1ye=94">
    <vt:lpwstr>gkMc1zpJV/AInXbQ0yjkc0VSQPZ8gEG/WQX3LeBOdbERugoQOodU38SiH/8zsihaneCGIAoSYDVXVGal7nu276yusOafDh+cFtcPn47tPvjAfXd3MD5pSYwFJUjamAQFAKPIaRr6bBvOuGhRQ3WGFwUhdxrz+CaW2/wiz8PUrLnlFJrgrR+H206ArxYbnEb3+R+AAK5sSe70kDN1YpJL3bmtNYB8DibmwWWrTq6PRiRT7TEtcFd/HnkCG8vepA2</vt:lpwstr>
  </property>
  <property fmtid="{D5CDD505-2E9C-101B-9397-08002B2CF9AE}" pid="117" name="x1ye=95">
    <vt:lpwstr>zrhZ1p5AYHi0hEVLl/9XEybjxs0UuR2ewyDRECzeY3QRe2heu9KJiomg+OUCez0Ek2gVjlvRGr5hZreB9vNaCvhAa2zHI9afoPhv9NOsY8In8GqMb64XfrfeTZoXHGmztcAxNsIXhaz753ai3DyCbYND3EzGbmAVapY0sdCjGhaRvs27LOVANXcGHElaGt2LaA361PX510NltUG5fpfKzEVq4/21ApFqnS8wT77H9IbxRt+O9sy0iYA8Y25w97D</vt:lpwstr>
  </property>
  <property fmtid="{D5CDD505-2E9C-101B-9397-08002B2CF9AE}" pid="118" name="x1ye=96">
    <vt:lpwstr>9sDhNB53W6q+Un4W6a6S7AiYYm7MeUY2F7YdGhP0LoeS9o2w7pYfNlmHLD5bFoUkTtM/hUAzvkH/VkwOFDRHSAz20l8tR+dr4hhdxjHSlxMLKjHgUiwG9ghDIND0NhEeByDI6N/jB5dCtnaMGdJV8Lnyao63/Nt3Aau8EaGbYpukfToCHR+AxJzHhk5fPygSvThRd2s/OFfHtrKItcM9zVjszMJm5O9RJ3GzSFiH32M2vlhmwfZY1ImbyrvqJeP</vt:lpwstr>
  </property>
  <property fmtid="{D5CDD505-2E9C-101B-9397-08002B2CF9AE}" pid="119" name="x1ye=97">
    <vt:lpwstr>obvh0eZVOeyL0sefWz9ev4sMJtlzqx3AfVjp8PivzX56NYJ+xjUfdNuma1CGCIpixKFCwXDZnvYYPOckVmmSJ3n71RyEjoTO1YxwsHvqETqzgwmEV25h4zYc7ZGZcALfzA8p7gNa1ZwAQGtHGf3XsuHrPhpMtgGDc8pnvWcHZFLflDZPvvPF3fA2sQK+0pEkHQcVQebQqly+eSf2PDOMxA/4MGnChd6betZ0x7ppXLaXm0jX+aucQnLczjBELNF</vt:lpwstr>
  </property>
  <property fmtid="{D5CDD505-2E9C-101B-9397-08002B2CF9AE}" pid="120" name="x1ye=98">
    <vt:lpwstr>ev8iX61QZOfzq5ugpPexD0Hj2RCqraiaBPdgd9N5OPcTlZUK7xivRullXANo0AsrqqSz+9V+OFHDPqVxEQUbU3zBjQn5oNr2vKLbWf7XecbeTFH6o79vOOLDGl6RlCl1i+zbtpwyJtVskx5r6XjXM/vYuA74a+6bDYv4NF+D26KAUbTXRaxSLXX3241Bxh/mLk2X9QMWYV9KRO6q8tWuIrMtbzy+U5j5G9zyRWNSJOHiSQtIF8LQIu1/hSylbtv</vt:lpwstr>
  </property>
  <property fmtid="{D5CDD505-2E9C-101B-9397-08002B2CF9AE}" pid="121" name="x1ye=99">
    <vt:lpwstr>RWS4Qb3fAOji1vDKGSQVysacd657NVfR5jx5OcstHjPp71tirsOv/1jR2mDa4TWn+rSCnzkbbbcZYnws5Tf9z3uEG7Ha6F5/kU6GVceMg5B2meKO5nCDx135rVq81gP6DBGWHUjHgZPm0G4WpIK/K0ATofe6GURzG96hfOO6h8RkJUDwZzzOUTNV1SZrjVYLxShS69RQ/6uHWIhRaGOijadUvQFRD489UFItjgzYpDnAcWthjDxXJCNdeV5GkXL</vt:lpwstr>
  </property>
</Properties>
</file>